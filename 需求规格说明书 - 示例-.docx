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992"/>
        <w:gridCol w:w="2233"/>
      </w:tblGrid>
      <w:tr w:rsidR="00DF0197" w14:paraId="63C981DE" w14:textId="77777777">
        <w:tc>
          <w:tcPr>
            <w:tcW w:w="992" w:type="dxa"/>
          </w:tcPr>
          <w:p w14:paraId="4948AA25" w14:textId="77777777" w:rsidR="00DF0197" w:rsidRDefault="00C93071">
            <w:pPr>
              <w:rPr>
                <w:rFonts w:ascii="Times New Roman" w:hAnsi="Times New Roman"/>
                <w:sz w:val="18"/>
                <w:szCs w:val="18"/>
              </w:rPr>
            </w:pPr>
            <w:r>
              <w:rPr>
                <w:rFonts w:ascii="Times New Roman" w:hAnsi="Times New Roman"/>
                <w:sz w:val="18"/>
                <w:szCs w:val="18"/>
              </w:rPr>
              <w:t>文档状态</w:t>
            </w:r>
          </w:p>
        </w:tc>
        <w:tc>
          <w:tcPr>
            <w:tcW w:w="992" w:type="dxa"/>
          </w:tcPr>
          <w:p w14:paraId="03B43AD7" w14:textId="77777777" w:rsidR="00DF0197" w:rsidRDefault="00C93071">
            <w:pPr>
              <w:rPr>
                <w:rFonts w:ascii="Times New Roman" w:hAnsi="Times New Roman"/>
                <w:sz w:val="18"/>
                <w:szCs w:val="18"/>
              </w:rPr>
            </w:pPr>
            <w:r>
              <w:rPr>
                <w:rFonts w:ascii="Times New Roman" w:hAnsi="Times New Roman"/>
                <w:sz w:val="18"/>
                <w:szCs w:val="18"/>
              </w:rPr>
              <w:t>保密级别</w:t>
            </w:r>
          </w:p>
        </w:tc>
        <w:tc>
          <w:tcPr>
            <w:tcW w:w="2233" w:type="dxa"/>
          </w:tcPr>
          <w:p w14:paraId="34420513" w14:textId="77777777" w:rsidR="00DF0197" w:rsidRDefault="00DF0197">
            <w:pPr>
              <w:rPr>
                <w:rFonts w:ascii="Times New Roman" w:hAnsi="Times New Roman"/>
                <w:sz w:val="18"/>
                <w:szCs w:val="18"/>
              </w:rPr>
            </w:pPr>
          </w:p>
        </w:tc>
      </w:tr>
      <w:tr w:rsidR="00DF0197" w14:paraId="7A3A81F0" w14:textId="77777777">
        <w:tc>
          <w:tcPr>
            <w:tcW w:w="992" w:type="dxa"/>
            <w:vMerge w:val="restart"/>
          </w:tcPr>
          <w:p w14:paraId="448804EE" w14:textId="77777777" w:rsidR="00DF0197" w:rsidRDefault="00C93071">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草稿</w:t>
            </w:r>
          </w:p>
          <w:p w14:paraId="3131EBCA" w14:textId="77777777" w:rsidR="00DF0197" w:rsidRDefault="00C93071">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修订</w:t>
            </w:r>
          </w:p>
          <w:p w14:paraId="632F693D" w14:textId="77777777" w:rsidR="00DF0197" w:rsidRDefault="00C93071">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发布</w:t>
            </w:r>
          </w:p>
        </w:tc>
        <w:tc>
          <w:tcPr>
            <w:tcW w:w="992" w:type="dxa"/>
          </w:tcPr>
          <w:p w14:paraId="2CE54697" w14:textId="77777777" w:rsidR="00DF0197" w:rsidRDefault="00C93071">
            <w:pPr>
              <w:rPr>
                <w:rFonts w:ascii="Times New Roman" w:hAnsi="Times New Roman"/>
                <w:sz w:val="18"/>
                <w:szCs w:val="18"/>
              </w:rPr>
            </w:pPr>
            <w:r>
              <w:rPr>
                <w:rFonts w:ascii="Times New Roman" w:hAnsi="Times New Roman"/>
                <w:sz w:val="18"/>
                <w:szCs w:val="18"/>
              </w:rPr>
              <w:t>文档编号</w:t>
            </w:r>
          </w:p>
        </w:tc>
        <w:tc>
          <w:tcPr>
            <w:tcW w:w="2233" w:type="dxa"/>
          </w:tcPr>
          <w:p w14:paraId="72D1EB3D" w14:textId="77777777" w:rsidR="00DF0197" w:rsidRDefault="00DF0197">
            <w:pPr>
              <w:rPr>
                <w:rFonts w:ascii="Times New Roman" w:hAnsi="Times New Roman"/>
                <w:sz w:val="18"/>
                <w:szCs w:val="18"/>
              </w:rPr>
            </w:pPr>
          </w:p>
        </w:tc>
      </w:tr>
      <w:tr w:rsidR="00DF0197" w14:paraId="376A6681" w14:textId="77777777">
        <w:tc>
          <w:tcPr>
            <w:tcW w:w="992" w:type="dxa"/>
            <w:vMerge/>
          </w:tcPr>
          <w:p w14:paraId="3197BAEA" w14:textId="77777777" w:rsidR="00DF0197" w:rsidRDefault="00DF0197">
            <w:pPr>
              <w:rPr>
                <w:rFonts w:ascii="Times New Roman" w:hAnsi="Times New Roman"/>
                <w:sz w:val="18"/>
                <w:szCs w:val="18"/>
              </w:rPr>
            </w:pPr>
          </w:p>
        </w:tc>
        <w:tc>
          <w:tcPr>
            <w:tcW w:w="992" w:type="dxa"/>
          </w:tcPr>
          <w:p w14:paraId="24EA7E0C" w14:textId="77777777" w:rsidR="00DF0197" w:rsidRDefault="00C93071">
            <w:pPr>
              <w:rPr>
                <w:rFonts w:ascii="Times New Roman" w:hAnsi="Times New Roman"/>
                <w:sz w:val="18"/>
                <w:szCs w:val="18"/>
              </w:rPr>
            </w:pPr>
            <w:r>
              <w:rPr>
                <w:rFonts w:ascii="Times New Roman" w:hAnsi="Times New Roman"/>
                <w:sz w:val="18"/>
                <w:szCs w:val="18"/>
              </w:rPr>
              <w:t>管理部门</w:t>
            </w:r>
          </w:p>
        </w:tc>
        <w:tc>
          <w:tcPr>
            <w:tcW w:w="2233" w:type="dxa"/>
          </w:tcPr>
          <w:p w14:paraId="52F2606F" w14:textId="260594D0" w:rsidR="00DF0197" w:rsidRDefault="001415C8">
            <w:pPr>
              <w:rPr>
                <w:rFonts w:ascii="Times New Roman" w:hAnsi="Times New Roman"/>
                <w:sz w:val="18"/>
                <w:szCs w:val="18"/>
              </w:rPr>
            </w:pPr>
            <w:r>
              <w:rPr>
                <w:rFonts w:ascii="Times New Roman" w:hAnsi="Times New Roman" w:hint="eastAsia"/>
                <w:sz w:val="18"/>
                <w:szCs w:val="18"/>
              </w:rPr>
              <w:t>产品部</w:t>
            </w:r>
          </w:p>
        </w:tc>
      </w:tr>
      <w:tr w:rsidR="00DF0197" w14:paraId="46328BE9" w14:textId="77777777">
        <w:tc>
          <w:tcPr>
            <w:tcW w:w="992" w:type="dxa"/>
            <w:vMerge/>
          </w:tcPr>
          <w:p w14:paraId="07EB3716" w14:textId="77777777" w:rsidR="00DF0197" w:rsidRDefault="00DF0197">
            <w:pPr>
              <w:rPr>
                <w:rFonts w:ascii="Times New Roman" w:hAnsi="Times New Roman"/>
                <w:sz w:val="18"/>
                <w:szCs w:val="18"/>
              </w:rPr>
            </w:pPr>
          </w:p>
        </w:tc>
        <w:tc>
          <w:tcPr>
            <w:tcW w:w="992" w:type="dxa"/>
          </w:tcPr>
          <w:p w14:paraId="65AD00C3" w14:textId="77777777" w:rsidR="00DF0197" w:rsidRDefault="00C93071">
            <w:pPr>
              <w:rPr>
                <w:rFonts w:ascii="Times New Roman" w:hAnsi="Times New Roman"/>
                <w:sz w:val="18"/>
                <w:szCs w:val="18"/>
              </w:rPr>
            </w:pPr>
            <w:r>
              <w:rPr>
                <w:rFonts w:ascii="Times New Roman" w:hAnsi="Times New Roman"/>
                <w:sz w:val="18"/>
                <w:szCs w:val="18"/>
              </w:rPr>
              <w:t>修订年月</w:t>
            </w:r>
          </w:p>
        </w:tc>
        <w:tc>
          <w:tcPr>
            <w:tcW w:w="2233" w:type="dxa"/>
          </w:tcPr>
          <w:p w14:paraId="39031467" w14:textId="12E550ED" w:rsidR="00DF0197" w:rsidRDefault="001415C8">
            <w:pPr>
              <w:rPr>
                <w:rFonts w:ascii="Times New Roman" w:hAnsi="Times New Roman"/>
                <w:sz w:val="18"/>
                <w:szCs w:val="18"/>
              </w:rPr>
            </w:pPr>
            <w:r>
              <w:rPr>
                <w:rFonts w:ascii="Times New Roman" w:hAnsi="Times New Roman" w:hint="eastAsia"/>
                <w:sz w:val="18"/>
                <w:szCs w:val="18"/>
              </w:rPr>
              <w:t>2025</w:t>
            </w:r>
            <w:r>
              <w:rPr>
                <w:rFonts w:ascii="Times New Roman" w:hAnsi="Times New Roman"/>
                <w:sz w:val="18"/>
                <w:szCs w:val="18"/>
              </w:rPr>
              <w:t>/0101</w:t>
            </w:r>
          </w:p>
        </w:tc>
      </w:tr>
      <w:tr w:rsidR="00DF0197" w14:paraId="48600AF0" w14:textId="77777777">
        <w:tc>
          <w:tcPr>
            <w:tcW w:w="992" w:type="dxa"/>
            <w:vMerge/>
          </w:tcPr>
          <w:p w14:paraId="1C2E30FB" w14:textId="77777777" w:rsidR="00DF0197" w:rsidRDefault="00DF0197">
            <w:pPr>
              <w:rPr>
                <w:rFonts w:ascii="Times New Roman" w:hAnsi="Times New Roman"/>
                <w:sz w:val="18"/>
                <w:szCs w:val="18"/>
              </w:rPr>
            </w:pPr>
          </w:p>
        </w:tc>
        <w:tc>
          <w:tcPr>
            <w:tcW w:w="992" w:type="dxa"/>
          </w:tcPr>
          <w:p w14:paraId="3319BDAA" w14:textId="77777777" w:rsidR="00DF0197" w:rsidRDefault="00C93071">
            <w:pPr>
              <w:rPr>
                <w:rFonts w:ascii="Times New Roman" w:hAnsi="Times New Roman"/>
                <w:sz w:val="18"/>
                <w:szCs w:val="18"/>
              </w:rPr>
            </w:pPr>
            <w:r>
              <w:rPr>
                <w:rFonts w:ascii="Times New Roman" w:hAnsi="Times New Roman"/>
                <w:sz w:val="18"/>
                <w:szCs w:val="18"/>
              </w:rPr>
              <w:t>版本号</w:t>
            </w:r>
          </w:p>
        </w:tc>
        <w:tc>
          <w:tcPr>
            <w:tcW w:w="2233" w:type="dxa"/>
          </w:tcPr>
          <w:p w14:paraId="7D8DEA3C" w14:textId="0F814A1D" w:rsidR="00DF0197" w:rsidRDefault="001415C8">
            <w:pPr>
              <w:rPr>
                <w:rFonts w:ascii="Times New Roman" w:hAnsi="Times New Roman"/>
                <w:sz w:val="18"/>
                <w:szCs w:val="18"/>
              </w:rPr>
            </w:pPr>
            <w:r>
              <w:rPr>
                <w:rFonts w:ascii="Times New Roman" w:hAnsi="Times New Roman"/>
                <w:sz w:val="18"/>
                <w:szCs w:val="18"/>
              </w:rPr>
              <w:t>1.0</w:t>
            </w:r>
          </w:p>
        </w:tc>
      </w:tr>
    </w:tbl>
    <w:p w14:paraId="27907EDE" w14:textId="3D916665" w:rsidR="00DF0197" w:rsidRDefault="001415C8" w:rsidP="001437AB">
      <w:pPr>
        <w:pStyle w:val="ad"/>
        <w:spacing w:beforeLines="1100" w:before="3432" w:after="4680"/>
        <w:rPr>
          <w:rFonts w:ascii="Times New Roman" w:hAnsi="Times New Roman"/>
          <w:b/>
          <w:bCs/>
        </w:rPr>
      </w:pPr>
      <w:r>
        <w:rPr>
          <w:rFonts w:hint="eastAsia"/>
          <w:b/>
          <w:bCs/>
        </w:rPr>
        <w:t>内网</w:t>
      </w:r>
      <w:r>
        <w:rPr>
          <w:b/>
          <w:bCs/>
        </w:rPr>
        <w:t>BBS</w:t>
      </w:r>
      <w:r w:rsidR="00C93071">
        <w:rPr>
          <w:rFonts w:ascii="Times New Roman" w:hAnsi="Times New Roman" w:hint="eastAsia"/>
          <w:b/>
          <w:bCs/>
        </w:rPr>
        <w:t>项目</w:t>
      </w:r>
    </w:p>
    <w:p w14:paraId="6D5FD0C7" w14:textId="77777777" w:rsidR="00DF0197" w:rsidRDefault="00C93071" w:rsidP="001437AB">
      <w:pPr>
        <w:pStyle w:val="ad"/>
        <w:spacing w:beforeLines="100" w:before="312" w:afterLines="1400" w:after="4368"/>
        <w:rPr>
          <w:rFonts w:ascii="Times New Roman" w:hAnsi="Times New Roman"/>
          <w:b/>
          <w:sz w:val="44"/>
          <w:szCs w:val="44"/>
        </w:rPr>
      </w:pPr>
      <w:r>
        <w:rPr>
          <w:rFonts w:ascii="Times New Roman" w:hAnsi="Times New Roman" w:hint="eastAsia"/>
          <w:b/>
          <w:sz w:val="44"/>
          <w:szCs w:val="44"/>
        </w:rPr>
        <w:t>需求规格说明书</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5"/>
        <w:gridCol w:w="3285"/>
      </w:tblGrid>
      <w:tr w:rsidR="00DF0197" w14:paraId="25B54B98" w14:textId="77777777">
        <w:tc>
          <w:tcPr>
            <w:tcW w:w="3284" w:type="dxa"/>
            <w:shd w:val="clear" w:color="auto" w:fill="BFBFBF"/>
          </w:tcPr>
          <w:p w14:paraId="0FD96319" w14:textId="77777777" w:rsidR="00DF0197" w:rsidRDefault="00C93071">
            <w:pPr>
              <w:jc w:val="center"/>
              <w:rPr>
                <w:rFonts w:ascii="Times New Roman" w:hAnsi="Times New Roman"/>
                <w:b/>
              </w:rPr>
            </w:pPr>
            <w:r>
              <w:rPr>
                <w:rFonts w:ascii="Times New Roman" w:hAnsi="Times New Roman"/>
                <w:b/>
              </w:rPr>
              <w:lastRenderedPageBreak/>
              <w:t>修订人签字</w:t>
            </w:r>
          </w:p>
        </w:tc>
        <w:tc>
          <w:tcPr>
            <w:tcW w:w="3285" w:type="dxa"/>
            <w:shd w:val="clear" w:color="auto" w:fill="BFBFBF"/>
          </w:tcPr>
          <w:p w14:paraId="21BB72DA" w14:textId="77777777" w:rsidR="00DF0197" w:rsidRDefault="00C93071">
            <w:pPr>
              <w:jc w:val="center"/>
              <w:rPr>
                <w:rFonts w:ascii="Times New Roman" w:hAnsi="Times New Roman"/>
                <w:b/>
              </w:rPr>
            </w:pPr>
            <w:r>
              <w:rPr>
                <w:rFonts w:ascii="Times New Roman" w:hAnsi="Times New Roman"/>
                <w:b/>
              </w:rPr>
              <w:t>审核人签字</w:t>
            </w:r>
          </w:p>
        </w:tc>
        <w:tc>
          <w:tcPr>
            <w:tcW w:w="3285" w:type="dxa"/>
            <w:shd w:val="clear" w:color="auto" w:fill="BFBFBF"/>
          </w:tcPr>
          <w:p w14:paraId="2F31D496" w14:textId="77777777" w:rsidR="00DF0197" w:rsidRDefault="00C93071">
            <w:pPr>
              <w:jc w:val="center"/>
              <w:rPr>
                <w:rFonts w:ascii="Times New Roman" w:hAnsi="Times New Roman"/>
                <w:b/>
              </w:rPr>
            </w:pPr>
            <w:r>
              <w:rPr>
                <w:rFonts w:ascii="Times New Roman" w:hAnsi="Times New Roman"/>
                <w:b/>
              </w:rPr>
              <w:t>批准人签字</w:t>
            </w:r>
          </w:p>
        </w:tc>
      </w:tr>
      <w:tr w:rsidR="00DF0197" w14:paraId="2DBD0A8B" w14:textId="77777777">
        <w:tc>
          <w:tcPr>
            <w:tcW w:w="3284" w:type="dxa"/>
          </w:tcPr>
          <w:p w14:paraId="3721DC89" w14:textId="77777777" w:rsidR="00DF0197" w:rsidRDefault="00DF0197">
            <w:pPr>
              <w:rPr>
                <w:rFonts w:ascii="Times New Roman" w:hAnsi="Times New Roman"/>
              </w:rPr>
            </w:pPr>
          </w:p>
          <w:p w14:paraId="29165733" w14:textId="77777777" w:rsidR="00DF0197" w:rsidRDefault="00DF0197">
            <w:pPr>
              <w:rPr>
                <w:rFonts w:ascii="Times New Roman" w:hAnsi="Times New Roman"/>
              </w:rPr>
            </w:pPr>
          </w:p>
          <w:p w14:paraId="591C1ACA" w14:textId="77777777" w:rsidR="00DF0197" w:rsidRDefault="00DF0197">
            <w:pPr>
              <w:rPr>
                <w:rFonts w:ascii="Times New Roman" w:hAnsi="Times New Roman"/>
              </w:rPr>
            </w:pPr>
          </w:p>
          <w:p w14:paraId="263C9A5D" w14:textId="77777777" w:rsidR="00DF0197" w:rsidRDefault="00DF0197">
            <w:pPr>
              <w:rPr>
                <w:rFonts w:ascii="Times New Roman" w:hAnsi="Times New Roman"/>
              </w:rPr>
            </w:pPr>
          </w:p>
          <w:p w14:paraId="7DFAB999" w14:textId="77777777" w:rsidR="00DF0197" w:rsidRDefault="00C93071">
            <w:pPr>
              <w:rPr>
                <w:rFonts w:ascii="Times New Roman" w:hAnsi="Times New Roman"/>
              </w:rPr>
            </w:pPr>
            <w:r>
              <w:rPr>
                <w:rFonts w:ascii="Times New Roman" w:hAnsi="Times New Roman"/>
              </w:rPr>
              <w:t>日期：</w:t>
            </w:r>
          </w:p>
        </w:tc>
        <w:tc>
          <w:tcPr>
            <w:tcW w:w="3285" w:type="dxa"/>
          </w:tcPr>
          <w:p w14:paraId="16AF1E4B" w14:textId="77777777" w:rsidR="00DF0197" w:rsidRDefault="00DF0197">
            <w:pPr>
              <w:rPr>
                <w:rFonts w:ascii="Times New Roman" w:hAnsi="Times New Roman"/>
              </w:rPr>
            </w:pPr>
          </w:p>
          <w:p w14:paraId="5729D286" w14:textId="77777777" w:rsidR="00DF0197" w:rsidRDefault="00DF0197">
            <w:pPr>
              <w:rPr>
                <w:rFonts w:ascii="Times New Roman" w:hAnsi="Times New Roman"/>
              </w:rPr>
            </w:pPr>
          </w:p>
          <w:p w14:paraId="7A7E501E" w14:textId="77777777" w:rsidR="00DF0197" w:rsidRDefault="00DF0197">
            <w:pPr>
              <w:rPr>
                <w:rFonts w:ascii="Times New Roman" w:hAnsi="Times New Roman"/>
              </w:rPr>
            </w:pPr>
          </w:p>
          <w:p w14:paraId="5AD48F40" w14:textId="77777777" w:rsidR="00DF0197" w:rsidRDefault="00DF0197">
            <w:pPr>
              <w:rPr>
                <w:rFonts w:ascii="Times New Roman" w:hAnsi="Times New Roman"/>
              </w:rPr>
            </w:pPr>
          </w:p>
          <w:p w14:paraId="278869EF" w14:textId="77777777" w:rsidR="00DF0197" w:rsidRDefault="00C93071">
            <w:pPr>
              <w:rPr>
                <w:rFonts w:ascii="Times New Roman" w:hAnsi="Times New Roman"/>
              </w:rPr>
            </w:pPr>
            <w:r>
              <w:rPr>
                <w:rFonts w:ascii="Times New Roman" w:hAnsi="Times New Roman"/>
              </w:rPr>
              <w:t>日期：</w:t>
            </w:r>
          </w:p>
        </w:tc>
        <w:tc>
          <w:tcPr>
            <w:tcW w:w="3285" w:type="dxa"/>
          </w:tcPr>
          <w:p w14:paraId="3754CDF1" w14:textId="77777777" w:rsidR="00DF0197" w:rsidRDefault="00DF0197">
            <w:pPr>
              <w:rPr>
                <w:rFonts w:ascii="Times New Roman" w:hAnsi="Times New Roman"/>
              </w:rPr>
            </w:pPr>
          </w:p>
          <w:p w14:paraId="4B6D6167" w14:textId="77777777" w:rsidR="00DF0197" w:rsidRDefault="00DF0197">
            <w:pPr>
              <w:rPr>
                <w:rFonts w:ascii="Times New Roman" w:hAnsi="Times New Roman"/>
              </w:rPr>
            </w:pPr>
          </w:p>
          <w:p w14:paraId="3E3E97DE" w14:textId="77777777" w:rsidR="00DF0197" w:rsidRDefault="00DF0197">
            <w:pPr>
              <w:rPr>
                <w:rFonts w:ascii="Times New Roman" w:hAnsi="Times New Roman"/>
              </w:rPr>
            </w:pPr>
          </w:p>
          <w:p w14:paraId="0254E543" w14:textId="77777777" w:rsidR="00DF0197" w:rsidRDefault="00DF0197">
            <w:pPr>
              <w:rPr>
                <w:rFonts w:ascii="Times New Roman" w:hAnsi="Times New Roman"/>
              </w:rPr>
            </w:pPr>
          </w:p>
          <w:p w14:paraId="0DEBE501" w14:textId="77777777" w:rsidR="00DF0197" w:rsidRDefault="00C93071">
            <w:pPr>
              <w:rPr>
                <w:rFonts w:ascii="Times New Roman" w:hAnsi="Times New Roman"/>
              </w:rPr>
            </w:pPr>
            <w:r>
              <w:rPr>
                <w:rFonts w:ascii="Times New Roman" w:hAnsi="Times New Roman"/>
              </w:rPr>
              <w:t>日期：</w:t>
            </w:r>
          </w:p>
        </w:tc>
      </w:tr>
    </w:tbl>
    <w:p w14:paraId="484A434C" w14:textId="77777777" w:rsidR="00DF0197" w:rsidRDefault="00DF0197">
      <w:pPr>
        <w:rPr>
          <w:rFonts w:ascii="Times New Roman" w:hAnsi="Times New Roman"/>
        </w:rPr>
      </w:pPr>
    </w:p>
    <w:p w14:paraId="64049B6A" w14:textId="77777777" w:rsidR="00DF0197" w:rsidRDefault="00C93071">
      <w:pPr>
        <w:widowControl/>
        <w:jc w:val="left"/>
        <w:rPr>
          <w:rFonts w:ascii="Times New Roman" w:hAnsi="Times New Roman"/>
        </w:rPr>
      </w:pPr>
      <w:r>
        <w:rPr>
          <w:rFonts w:ascii="Times New Roman" w:hAnsi="Times New Roman"/>
        </w:rPr>
        <w:br w:type="page"/>
      </w:r>
    </w:p>
    <w:p w14:paraId="1FCB256D" w14:textId="77777777" w:rsidR="00DF0197" w:rsidRDefault="00C93071">
      <w:pPr>
        <w:jc w:val="center"/>
        <w:rPr>
          <w:rFonts w:ascii="Times New Roman" w:hAnsi="Times New Roman"/>
          <w:sz w:val="32"/>
          <w:szCs w:val="32"/>
        </w:rPr>
      </w:pPr>
      <w:r>
        <w:rPr>
          <w:rFonts w:ascii="Times New Roman" w:hAnsi="Times New Roman"/>
          <w:sz w:val="32"/>
          <w:szCs w:val="32"/>
        </w:rPr>
        <w:t>变更履历</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276"/>
        <w:gridCol w:w="709"/>
        <w:gridCol w:w="1701"/>
        <w:gridCol w:w="1880"/>
        <w:gridCol w:w="1249"/>
        <w:gridCol w:w="1182"/>
        <w:gridCol w:w="1182"/>
      </w:tblGrid>
      <w:tr w:rsidR="00DF0197" w14:paraId="525CAC93" w14:textId="77777777" w:rsidTr="008B3EBC">
        <w:tc>
          <w:tcPr>
            <w:tcW w:w="675" w:type="dxa"/>
            <w:shd w:val="clear" w:color="auto" w:fill="D9D9D9"/>
          </w:tcPr>
          <w:p w14:paraId="4F6779FF" w14:textId="77777777" w:rsidR="00DF0197" w:rsidRDefault="00C93071">
            <w:pPr>
              <w:jc w:val="center"/>
              <w:rPr>
                <w:rFonts w:ascii="Times New Roman" w:hAnsi="Times New Roman"/>
                <w:b/>
              </w:rPr>
            </w:pPr>
            <w:r>
              <w:rPr>
                <w:rFonts w:ascii="Times New Roman" w:hAnsi="Times New Roman"/>
                <w:b/>
              </w:rPr>
              <w:t>序号</w:t>
            </w:r>
          </w:p>
        </w:tc>
        <w:tc>
          <w:tcPr>
            <w:tcW w:w="1276" w:type="dxa"/>
            <w:shd w:val="clear" w:color="auto" w:fill="D9D9D9"/>
          </w:tcPr>
          <w:p w14:paraId="4FC01CB4" w14:textId="77777777" w:rsidR="00DF0197" w:rsidRDefault="00C93071">
            <w:pPr>
              <w:jc w:val="center"/>
              <w:rPr>
                <w:rFonts w:ascii="Times New Roman" w:hAnsi="Times New Roman"/>
                <w:b/>
              </w:rPr>
            </w:pPr>
            <w:r>
              <w:rPr>
                <w:rFonts w:ascii="Times New Roman" w:hAnsi="Times New Roman"/>
                <w:b/>
              </w:rPr>
              <w:t>变更日期</w:t>
            </w:r>
          </w:p>
        </w:tc>
        <w:tc>
          <w:tcPr>
            <w:tcW w:w="709" w:type="dxa"/>
            <w:shd w:val="clear" w:color="auto" w:fill="D9D9D9"/>
          </w:tcPr>
          <w:p w14:paraId="181A02E7" w14:textId="77777777" w:rsidR="00DF0197" w:rsidRDefault="00C93071">
            <w:pPr>
              <w:jc w:val="center"/>
              <w:rPr>
                <w:rFonts w:ascii="Times New Roman" w:hAnsi="Times New Roman"/>
                <w:b/>
              </w:rPr>
            </w:pPr>
            <w:r>
              <w:rPr>
                <w:rFonts w:ascii="Times New Roman" w:hAnsi="Times New Roman"/>
                <w:b/>
              </w:rPr>
              <w:t>版本</w:t>
            </w:r>
          </w:p>
        </w:tc>
        <w:tc>
          <w:tcPr>
            <w:tcW w:w="1701" w:type="dxa"/>
            <w:shd w:val="clear" w:color="auto" w:fill="D9D9D9"/>
          </w:tcPr>
          <w:p w14:paraId="38EE25C5" w14:textId="77777777" w:rsidR="00DF0197" w:rsidRDefault="00C93071">
            <w:pPr>
              <w:jc w:val="center"/>
              <w:rPr>
                <w:rFonts w:ascii="Times New Roman" w:hAnsi="Times New Roman"/>
                <w:b/>
              </w:rPr>
            </w:pPr>
            <w:r>
              <w:rPr>
                <w:rFonts w:ascii="Times New Roman" w:hAnsi="Times New Roman"/>
                <w:b/>
              </w:rPr>
              <w:t>变更位置</w:t>
            </w:r>
          </w:p>
        </w:tc>
        <w:tc>
          <w:tcPr>
            <w:tcW w:w="1880" w:type="dxa"/>
            <w:shd w:val="clear" w:color="auto" w:fill="D9D9D9"/>
          </w:tcPr>
          <w:p w14:paraId="232BC5D8" w14:textId="77777777" w:rsidR="00DF0197" w:rsidRDefault="00C93071">
            <w:pPr>
              <w:jc w:val="center"/>
              <w:rPr>
                <w:rFonts w:ascii="Times New Roman" w:hAnsi="Times New Roman"/>
                <w:b/>
              </w:rPr>
            </w:pPr>
            <w:r>
              <w:rPr>
                <w:rFonts w:ascii="Times New Roman" w:hAnsi="Times New Roman"/>
                <w:b/>
              </w:rPr>
              <w:t>变更原因</w:t>
            </w:r>
          </w:p>
        </w:tc>
        <w:tc>
          <w:tcPr>
            <w:tcW w:w="1249" w:type="dxa"/>
            <w:shd w:val="clear" w:color="auto" w:fill="D9D9D9"/>
          </w:tcPr>
          <w:p w14:paraId="6151A9B0" w14:textId="77777777" w:rsidR="00DF0197" w:rsidRDefault="00C93071">
            <w:pPr>
              <w:jc w:val="center"/>
              <w:rPr>
                <w:rFonts w:ascii="Times New Roman" w:hAnsi="Times New Roman"/>
                <w:b/>
              </w:rPr>
            </w:pPr>
            <w:r>
              <w:rPr>
                <w:rFonts w:ascii="Times New Roman" w:hAnsi="Times New Roman"/>
                <w:b/>
              </w:rPr>
              <w:t>修订人</w:t>
            </w:r>
          </w:p>
        </w:tc>
        <w:tc>
          <w:tcPr>
            <w:tcW w:w="1182" w:type="dxa"/>
            <w:shd w:val="clear" w:color="auto" w:fill="D9D9D9"/>
          </w:tcPr>
          <w:p w14:paraId="14E7A3F3" w14:textId="77777777" w:rsidR="00DF0197" w:rsidRDefault="00C93071">
            <w:pPr>
              <w:jc w:val="center"/>
              <w:rPr>
                <w:rFonts w:ascii="Times New Roman" w:hAnsi="Times New Roman"/>
                <w:b/>
              </w:rPr>
            </w:pPr>
            <w:r>
              <w:rPr>
                <w:rFonts w:ascii="Times New Roman" w:hAnsi="Times New Roman"/>
                <w:b/>
              </w:rPr>
              <w:t>审核人</w:t>
            </w:r>
          </w:p>
        </w:tc>
        <w:tc>
          <w:tcPr>
            <w:tcW w:w="1182" w:type="dxa"/>
            <w:shd w:val="clear" w:color="auto" w:fill="D9D9D9"/>
          </w:tcPr>
          <w:p w14:paraId="1589610B" w14:textId="77777777" w:rsidR="00DF0197" w:rsidRDefault="00C93071">
            <w:pPr>
              <w:jc w:val="center"/>
              <w:rPr>
                <w:rFonts w:ascii="Times New Roman" w:hAnsi="Times New Roman"/>
                <w:b/>
              </w:rPr>
            </w:pPr>
            <w:r>
              <w:rPr>
                <w:rFonts w:ascii="Times New Roman" w:hAnsi="Times New Roman"/>
                <w:b/>
              </w:rPr>
              <w:t>批准人</w:t>
            </w:r>
          </w:p>
        </w:tc>
      </w:tr>
      <w:tr w:rsidR="00DF0197" w14:paraId="73E74600" w14:textId="77777777" w:rsidTr="008B3EBC">
        <w:tc>
          <w:tcPr>
            <w:tcW w:w="675" w:type="dxa"/>
          </w:tcPr>
          <w:p w14:paraId="48556B7A" w14:textId="77777777" w:rsidR="00DF0197" w:rsidRDefault="00C93071">
            <w:pPr>
              <w:jc w:val="center"/>
              <w:rPr>
                <w:rFonts w:ascii="Times New Roman" w:hAnsi="Times New Roman"/>
              </w:rPr>
            </w:pPr>
            <w:r>
              <w:rPr>
                <w:rFonts w:ascii="Times New Roman" w:hAnsi="Times New Roman"/>
              </w:rPr>
              <w:t>1</w:t>
            </w:r>
          </w:p>
        </w:tc>
        <w:tc>
          <w:tcPr>
            <w:tcW w:w="1276" w:type="dxa"/>
          </w:tcPr>
          <w:p w14:paraId="10090CA0" w14:textId="696CD86A" w:rsidR="00DF0197" w:rsidRDefault="008B3EBC">
            <w:pPr>
              <w:rPr>
                <w:rFonts w:ascii="Times New Roman" w:hAnsi="Times New Roman"/>
              </w:rPr>
            </w:pPr>
            <w:r>
              <w:rPr>
                <w:rFonts w:ascii="Times New Roman" w:hAnsi="Times New Roman" w:hint="eastAsia"/>
              </w:rPr>
              <w:t>2025</w:t>
            </w:r>
            <w:r>
              <w:rPr>
                <w:rFonts w:ascii="Times New Roman" w:hAnsi="Times New Roman"/>
              </w:rPr>
              <w:t>/01/01</w:t>
            </w:r>
          </w:p>
        </w:tc>
        <w:tc>
          <w:tcPr>
            <w:tcW w:w="709" w:type="dxa"/>
          </w:tcPr>
          <w:p w14:paraId="46361FC8" w14:textId="49D20259" w:rsidR="00DF0197" w:rsidRDefault="008B3EBC">
            <w:pPr>
              <w:rPr>
                <w:rFonts w:ascii="Times New Roman" w:hAnsi="Times New Roman"/>
              </w:rPr>
            </w:pPr>
            <w:r>
              <w:rPr>
                <w:rFonts w:ascii="Times New Roman" w:hAnsi="Times New Roman" w:hint="eastAsia"/>
              </w:rPr>
              <w:t>1.0</w:t>
            </w:r>
          </w:p>
        </w:tc>
        <w:tc>
          <w:tcPr>
            <w:tcW w:w="1701" w:type="dxa"/>
          </w:tcPr>
          <w:p w14:paraId="256E0457" w14:textId="77777777" w:rsidR="00DF0197" w:rsidRDefault="00DF0197">
            <w:pPr>
              <w:rPr>
                <w:rFonts w:ascii="Times New Roman" w:hAnsi="Times New Roman"/>
              </w:rPr>
            </w:pPr>
          </w:p>
        </w:tc>
        <w:tc>
          <w:tcPr>
            <w:tcW w:w="1880" w:type="dxa"/>
          </w:tcPr>
          <w:p w14:paraId="08A9386E" w14:textId="77777777" w:rsidR="00DF0197" w:rsidRDefault="00DF0197">
            <w:pPr>
              <w:rPr>
                <w:rFonts w:ascii="Times New Roman" w:hAnsi="Times New Roman"/>
              </w:rPr>
            </w:pPr>
          </w:p>
        </w:tc>
        <w:tc>
          <w:tcPr>
            <w:tcW w:w="1249" w:type="dxa"/>
          </w:tcPr>
          <w:p w14:paraId="5EE677A0" w14:textId="1CA78A00" w:rsidR="00DF0197" w:rsidRDefault="008B3EBC">
            <w:pPr>
              <w:rPr>
                <w:rFonts w:ascii="Times New Roman" w:hAnsi="Times New Roman"/>
              </w:rPr>
            </w:pPr>
            <w:r>
              <w:rPr>
                <w:rFonts w:ascii="Times New Roman" w:hAnsi="Times New Roman" w:hint="eastAsia"/>
              </w:rPr>
              <w:t>三丰老师</w:t>
            </w:r>
          </w:p>
        </w:tc>
        <w:tc>
          <w:tcPr>
            <w:tcW w:w="1182" w:type="dxa"/>
          </w:tcPr>
          <w:p w14:paraId="4A8820A6" w14:textId="77777777" w:rsidR="00DF0197" w:rsidRDefault="00DF0197">
            <w:pPr>
              <w:rPr>
                <w:rFonts w:ascii="Times New Roman" w:hAnsi="Times New Roman"/>
              </w:rPr>
            </w:pPr>
          </w:p>
        </w:tc>
        <w:tc>
          <w:tcPr>
            <w:tcW w:w="1182" w:type="dxa"/>
          </w:tcPr>
          <w:p w14:paraId="63594CE1" w14:textId="77777777" w:rsidR="00DF0197" w:rsidRDefault="00DF0197">
            <w:pPr>
              <w:rPr>
                <w:rFonts w:ascii="Times New Roman" w:hAnsi="Times New Roman"/>
              </w:rPr>
            </w:pPr>
          </w:p>
        </w:tc>
      </w:tr>
      <w:tr w:rsidR="00DF0197" w14:paraId="4B51D8ED" w14:textId="77777777" w:rsidTr="008B3EBC">
        <w:tc>
          <w:tcPr>
            <w:tcW w:w="675" w:type="dxa"/>
            <w:vAlign w:val="center"/>
          </w:tcPr>
          <w:p w14:paraId="0A756E48" w14:textId="77777777" w:rsidR="00DF0197" w:rsidRDefault="00DF0197">
            <w:pPr>
              <w:jc w:val="center"/>
              <w:rPr>
                <w:rFonts w:ascii="Times New Roman" w:hAnsi="Times New Roman"/>
              </w:rPr>
            </w:pPr>
          </w:p>
        </w:tc>
        <w:tc>
          <w:tcPr>
            <w:tcW w:w="1276" w:type="dxa"/>
            <w:vAlign w:val="center"/>
          </w:tcPr>
          <w:p w14:paraId="5614726F" w14:textId="77777777" w:rsidR="00DF0197" w:rsidRDefault="00DF0197">
            <w:pPr>
              <w:rPr>
                <w:rFonts w:ascii="Times New Roman" w:hAnsi="Times New Roman"/>
              </w:rPr>
            </w:pPr>
          </w:p>
        </w:tc>
        <w:tc>
          <w:tcPr>
            <w:tcW w:w="709" w:type="dxa"/>
            <w:vAlign w:val="center"/>
          </w:tcPr>
          <w:p w14:paraId="6976E197" w14:textId="77777777" w:rsidR="00DF0197" w:rsidRDefault="00DF0197">
            <w:pPr>
              <w:rPr>
                <w:rFonts w:ascii="Times New Roman" w:hAnsi="Times New Roman"/>
              </w:rPr>
            </w:pPr>
          </w:p>
        </w:tc>
        <w:tc>
          <w:tcPr>
            <w:tcW w:w="1701" w:type="dxa"/>
          </w:tcPr>
          <w:p w14:paraId="10B952D2" w14:textId="77777777" w:rsidR="00DF0197" w:rsidRDefault="00DF0197">
            <w:pPr>
              <w:rPr>
                <w:rFonts w:ascii="Times New Roman" w:hAnsi="Times New Roman"/>
              </w:rPr>
            </w:pPr>
          </w:p>
        </w:tc>
        <w:tc>
          <w:tcPr>
            <w:tcW w:w="1880" w:type="dxa"/>
            <w:vAlign w:val="center"/>
          </w:tcPr>
          <w:p w14:paraId="30AB0A85" w14:textId="77777777" w:rsidR="00DF0197" w:rsidRDefault="00DF0197">
            <w:pPr>
              <w:rPr>
                <w:rFonts w:ascii="Times New Roman" w:hAnsi="Times New Roman"/>
              </w:rPr>
            </w:pPr>
          </w:p>
        </w:tc>
        <w:tc>
          <w:tcPr>
            <w:tcW w:w="1249" w:type="dxa"/>
            <w:vAlign w:val="center"/>
          </w:tcPr>
          <w:p w14:paraId="2CBF6E0E" w14:textId="77777777" w:rsidR="00DF0197" w:rsidRDefault="00DF0197">
            <w:pPr>
              <w:rPr>
                <w:rFonts w:ascii="Times New Roman" w:hAnsi="Times New Roman"/>
              </w:rPr>
            </w:pPr>
          </w:p>
        </w:tc>
        <w:tc>
          <w:tcPr>
            <w:tcW w:w="1182" w:type="dxa"/>
            <w:vAlign w:val="center"/>
          </w:tcPr>
          <w:p w14:paraId="46EDCB7A" w14:textId="77777777" w:rsidR="00DF0197" w:rsidRDefault="00DF0197">
            <w:pPr>
              <w:rPr>
                <w:rFonts w:ascii="Times New Roman" w:hAnsi="Times New Roman"/>
              </w:rPr>
            </w:pPr>
          </w:p>
        </w:tc>
        <w:tc>
          <w:tcPr>
            <w:tcW w:w="1182" w:type="dxa"/>
            <w:vAlign w:val="center"/>
          </w:tcPr>
          <w:p w14:paraId="2BA3F099" w14:textId="77777777" w:rsidR="00DF0197" w:rsidRDefault="00DF0197">
            <w:pPr>
              <w:rPr>
                <w:rFonts w:ascii="Times New Roman" w:hAnsi="Times New Roman"/>
              </w:rPr>
            </w:pPr>
          </w:p>
        </w:tc>
      </w:tr>
      <w:tr w:rsidR="00DF0197" w14:paraId="5C3E2EEB" w14:textId="77777777" w:rsidTr="008B3EBC">
        <w:tc>
          <w:tcPr>
            <w:tcW w:w="675" w:type="dxa"/>
          </w:tcPr>
          <w:p w14:paraId="1DFBD08B" w14:textId="77777777" w:rsidR="00DF0197" w:rsidRDefault="00DF0197">
            <w:pPr>
              <w:jc w:val="center"/>
              <w:rPr>
                <w:rFonts w:ascii="Times New Roman" w:hAnsi="Times New Roman"/>
              </w:rPr>
            </w:pPr>
          </w:p>
        </w:tc>
        <w:tc>
          <w:tcPr>
            <w:tcW w:w="1276" w:type="dxa"/>
          </w:tcPr>
          <w:p w14:paraId="607C332B" w14:textId="77777777" w:rsidR="00DF0197" w:rsidRDefault="00DF0197">
            <w:pPr>
              <w:rPr>
                <w:rFonts w:ascii="Times New Roman" w:hAnsi="Times New Roman"/>
              </w:rPr>
            </w:pPr>
          </w:p>
        </w:tc>
        <w:tc>
          <w:tcPr>
            <w:tcW w:w="709" w:type="dxa"/>
          </w:tcPr>
          <w:p w14:paraId="17C3EE30" w14:textId="77777777" w:rsidR="00DF0197" w:rsidRDefault="00DF0197">
            <w:pPr>
              <w:rPr>
                <w:rFonts w:ascii="Times New Roman" w:hAnsi="Times New Roman"/>
              </w:rPr>
            </w:pPr>
          </w:p>
        </w:tc>
        <w:tc>
          <w:tcPr>
            <w:tcW w:w="1701" w:type="dxa"/>
          </w:tcPr>
          <w:p w14:paraId="52955AB0" w14:textId="77777777" w:rsidR="00DF0197" w:rsidRDefault="00DF0197">
            <w:pPr>
              <w:rPr>
                <w:rFonts w:ascii="Times New Roman" w:hAnsi="Times New Roman"/>
              </w:rPr>
            </w:pPr>
          </w:p>
        </w:tc>
        <w:tc>
          <w:tcPr>
            <w:tcW w:w="1880" w:type="dxa"/>
          </w:tcPr>
          <w:p w14:paraId="46C4F511" w14:textId="77777777" w:rsidR="00DF0197" w:rsidRDefault="00DF0197">
            <w:pPr>
              <w:rPr>
                <w:rFonts w:ascii="Times New Roman" w:hAnsi="Times New Roman"/>
              </w:rPr>
            </w:pPr>
          </w:p>
        </w:tc>
        <w:tc>
          <w:tcPr>
            <w:tcW w:w="1249" w:type="dxa"/>
          </w:tcPr>
          <w:p w14:paraId="0CFA72EF" w14:textId="77777777" w:rsidR="00DF0197" w:rsidRDefault="00DF0197">
            <w:pPr>
              <w:rPr>
                <w:rFonts w:ascii="Times New Roman" w:hAnsi="Times New Roman"/>
              </w:rPr>
            </w:pPr>
          </w:p>
        </w:tc>
        <w:tc>
          <w:tcPr>
            <w:tcW w:w="1182" w:type="dxa"/>
          </w:tcPr>
          <w:p w14:paraId="7F17E18F" w14:textId="77777777" w:rsidR="00DF0197" w:rsidRDefault="00DF0197">
            <w:pPr>
              <w:rPr>
                <w:rFonts w:ascii="Times New Roman" w:hAnsi="Times New Roman"/>
              </w:rPr>
            </w:pPr>
          </w:p>
        </w:tc>
        <w:tc>
          <w:tcPr>
            <w:tcW w:w="1182" w:type="dxa"/>
          </w:tcPr>
          <w:p w14:paraId="523527A1" w14:textId="77777777" w:rsidR="00DF0197" w:rsidRDefault="00DF0197">
            <w:pPr>
              <w:rPr>
                <w:rFonts w:ascii="Times New Roman" w:hAnsi="Times New Roman"/>
              </w:rPr>
            </w:pPr>
          </w:p>
        </w:tc>
      </w:tr>
      <w:tr w:rsidR="00DF0197" w14:paraId="60BB4BF3" w14:textId="77777777" w:rsidTr="008B3EBC">
        <w:tc>
          <w:tcPr>
            <w:tcW w:w="675" w:type="dxa"/>
          </w:tcPr>
          <w:p w14:paraId="589AC8A2" w14:textId="77777777" w:rsidR="00DF0197" w:rsidRDefault="00DF0197">
            <w:pPr>
              <w:jc w:val="center"/>
              <w:rPr>
                <w:rFonts w:ascii="Times New Roman" w:hAnsi="Times New Roman"/>
              </w:rPr>
            </w:pPr>
          </w:p>
        </w:tc>
        <w:tc>
          <w:tcPr>
            <w:tcW w:w="1276" w:type="dxa"/>
          </w:tcPr>
          <w:p w14:paraId="450FD1D5" w14:textId="77777777" w:rsidR="00DF0197" w:rsidRDefault="00DF0197">
            <w:pPr>
              <w:rPr>
                <w:rFonts w:ascii="Times New Roman" w:hAnsi="Times New Roman"/>
              </w:rPr>
            </w:pPr>
          </w:p>
        </w:tc>
        <w:tc>
          <w:tcPr>
            <w:tcW w:w="709" w:type="dxa"/>
          </w:tcPr>
          <w:p w14:paraId="0AF1B033" w14:textId="77777777" w:rsidR="00DF0197" w:rsidRDefault="00DF0197">
            <w:pPr>
              <w:rPr>
                <w:rFonts w:ascii="Times New Roman" w:hAnsi="Times New Roman"/>
              </w:rPr>
            </w:pPr>
          </w:p>
        </w:tc>
        <w:tc>
          <w:tcPr>
            <w:tcW w:w="1701" w:type="dxa"/>
          </w:tcPr>
          <w:p w14:paraId="75014381" w14:textId="77777777" w:rsidR="00DF0197" w:rsidRDefault="00DF0197">
            <w:pPr>
              <w:rPr>
                <w:rFonts w:ascii="Times New Roman" w:hAnsi="Times New Roman"/>
              </w:rPr>
            </w:pPr>
          </w:p>
        </w:tc>
        <w:tc>
          <w:tcPr>
            <w:tcW w:w="1880" w:type="dxa"/>
          </w:tcPr>
          <w:p w14:paraId="4C87A7CB" w14:textId="77777777" w:rsidR="00DF0197" w:rsidRDefault="00DF0197">
            <w:pPr>
              <w:rPr>
                <w:rFonts w:ascii="Times New Roman" w:hAnsi="Times New Roman"/>
              </w:rPr>
            </w:pPr>
          </w:p>
        </w:tc>
        <w:tc>
          <w:tcPr>
            <w:tcW w:w="1249" w:type="dxa"/>
          </w:tcPr>
          <w:p w14:paraId="0B3D015F" w14:textId="77777777" w:rsidR="00DF0197" w:rsidRDefault="00DF0197">
            <w:pPr>
              <w:rPr>
                <w:rFonts w:ascii="Times New Roman" w:hAnsi="Times New Roman"/>
              </w:rPr>
            </w:pPr>
          </w:p>
        </w:tc>
        <w:tc>
          <w:tcPr>
            <w:tcW w:w="1182" w:type="dxa"/>
          </w:tcPr>
          <w:p w14:paraId="3E6A5F32" w14:textId="77777777" w:rsidR="00DF0197" w:rsidRDefault="00DF0197">
            <w:pPr>
              <w:rPr>
                <w:rFonts w:ascii="Times New Roman" w:hAnsi="Times New Roman"/>
              </w:rPr>
            </w:pPr>
          </w:p>
        </w:tc>
        <w:tc>
          <w:tcPr>
            <w:tcW w:w="1182" w:type="dxa"/>
          </w:tcPr>
          <w:p w14:paraId="11D2D829" w14:textId="77777777" w:rsidR="00DF0197" w:rsidRDefault="00DF0197">
            <w:pPr>
              <w:rPr>
                <w:rFonts w:ascii="Times New Roman" w:hAnsi="Times New Roman"/>
              </w:rPr>
            </w:pPr>
          </w:p>
        </w:tc>
      </w:tr>
    </w:tbl>
    <w:p w14:paraId="0C5D85D1" w14:textId="77777777" w:rsidR="00DF0197" w:rsidRDefault="00C93071">
      <w:pPr>
        <w:rPr>
          <w:rFonts w:ascii="Times New Roman" w:hAnsi="Times New Roman"/>
        </w:rPr>
      </w:pPr>
      <w:r>
        <w:rPr>
          <w:rFonts w:ascii="Times New Roman" w:hAnsi="Times New Roman"/>
        </w:rPr>
        <w:t>说明：</w:t>
      </w:r>
      <w:r>
        <w:rPr>
          <w:rFonts w:ascii="Times New Roman" w:hAnsi="Times New Roman"/>
        </w:rPr>
        <w:t>“</w:t>
      </w:r>
      <w:r>
        <w:rPr>
          <w:rFonts w:ascii="Times New Roman" w:hAnsi="Times New Roman"/>
        </w:rPr>
        <w:t>变更原因</w:t>
      </w:r>
      <w:r>
        <w:rPr>
          <w:rFonts w:ascii="Times New Roman" w:hAnsi="Times New Roman"/>
        </w:rPr>
        <w:t>”</w:t>
      </w:r>
      <w:r>
        <w:rPr>
          <w:rFonts w:ascii="Times New Roman" w:hAnsi="Times New Roman"/>
        </w:rPr>
        <w:t>主要是分为：</w:t>
      </w:r>
    </w:p>
    <w:p w14:paraId="7AE362E9" w14:textId="77777777" w:rsidR="00DF0197" w:rsidRDefault="00C93071">
      <w:pPr>
        <w:pStyle w:val="13"/>
        <w:numPr>
          <w:ilvl w:val="0"/>
          <w:numId w:val="2"/>
        </w:numPr>
        <w:ind w:firstLineChars="0"/>
        <w:rPr>
          <w:rFonts w:ascii="Times New Roman" w:hAnsi="Times New Roman"/>
        </w:rPr>
      </w:pPr>
      <w:r>
        <w:rPr>
          <w:rFonts w:ascii="Times New Roman" w:hAnsi="Times New Roman"/>
        </w:rPr>
        <w:t>建立初稿</w:t>
      </w:r>
    </w:p>
    <w:p w14:paraId="0056897F" w14:textId="77777777" w:rsidR="00DF0197" w:rsidRDefault="00C93071">
      <w:pPr>
        <w:pStyle w:val="13"/>
        <w:numPr>
          <w:ilvl w:val="0"/>
          <w:numId w:val="2"/>
        </w:numPr>
        <w:ind w:firstLineChars="0"/>
        <w:rPr>
          <w:rFonts w:ascii="Times New Roman" w:hAnsi="Times New Roman"/>
        </w:rPr>
      </w:pPr>
      <w:r>
        <w:rPr>
          <w:rFonts w:ascii="Times New Roman" w:hAnsi="Times New Roman"/>
        </w:rPr>
        <w:t>内容修订</w:t>
      </w:r>
    </w:p>
    <w:p w14:paraId="12E58290" w14:textId="77777777" w:rsidR="00DF0197" w:rsidRDefault="00C93071">
      <w:pPr>
        <w:pStyle w:val="13"/>
        <w:numPr>
          <w:ilvl w:val="0"/>
          <w:numId w:val="2"/>
        </w:numPr>
        <w:ind w:firstLineChars="0"/>
        <w:rPr>
          <w:rFonts w:ascii="Times New Roman" w:hAnsi="Times New Roman"/>
        </w:rPr>
      </w:pPr>
      <w:r>
        <w:rPr>
          <w:rFonts w:ascii="Times New Roman" w:hAnsi="Times New Roman"/>
        </w:rPr>
        <w:t>正式发布</w:t>
      </w:r>
    </w:p>
    <w:p w14:paraId="09CE955A" w14:textId="77777777" w:rsidR="00DF0197" w:rsidRDefault="00C93071">
      <w:pPr>
        <w:widowControl/>
        <w:jc w:val="left"/>
        <w:rPr>
          <w:rFonts w:ascii="Times New Roman" w:hAnsi="Times New Roman"/>
        </w:rPr>
      </w:pPr>
      <w:r>
        <w:rPr>
          <w:rFonts w:ascii="Times New Roman" w:hAnsi="Times New Roman"/>
        </w:rPr>
        <w:br w:type="page"/>
      </w:r>
    </w:p>
    <w:p w14:paraId="554440AB" w14:textId="77777777" w:rsidR="00DF0197" w:rsidRDefault="00C93071">
      <w:pPr>
        <w:pStyle w:val="TOC1"/>
        <w:jc w:val="center"/>
        <w:rPr>
          <w:rFonts w:ascii="Times New Roman" w:hAnsi="Times New Roman"/>
        </w:rPr>
      </w:pPr>
      <w:bookmarkStart w:id="0" w:name="_Toc7307"/>
      <w:r>
        <w:rPr>
          <w:rFonts w:ascii="Times New Roman" w:hAnsi="Times New Roman"/>
          <w:lang w:val="zh-CN"/>
        </w:rPr>
        <w:t>目录</w:t>
      </w:r>
      <w:bookmarkEnd w:id="0"/>
    </w:p>
    <w:p w14:paraId="3671BB24" w14:textId="77777777" w:rsidR="00DF0197" w:rsidRDefault="00DF0197">
      <w:pPr>
        <w:pStyle w:val="12"/>
        <w:tabs>
          <w:tab w:val="clear" w:pos="420"/>
          <w:tab w:val="clear" w:pos="9628"/>
          <w:tab w:val="right" w:leader="dot" w:pos="9638"/>
        </w:tabs>
      </w:pPr>
      <w:r>
        <w:rPr>
          <w:rFonts w:ascii="Times New Roman" w:hAnsi="Times New Roman"/>
        </w:rPr>
        <w:fldChar w:fldCharType="begin"/>
      </w:r>
      <w:r w:rsidR="00C93071">
        <w:rPr>
          <w:rFonts w:ascii="Times New Roman" w:hAnsi="Times New Roman"/>
        </w:rPr>
        <w:instrText xml:space="preserve"> TOC \o "1-3" \h \z \u </w:instrText>
      </w:r>
      <w:r>
        <w:rPr>
          <w:rFonts w:ascii="Times New Roman" w:hAnsi="Times New Roman"/>
        </w:rPr>
        <w:fldChar w:fldCharType="separate"/>
      </w:r>
      <w:hyperlink w:anchor="_Toc7307" w:history="1">
        <w:r w:rsidR="00C93071">
          <w:rPr>
            <w:rFonts w:ascii="Times New Roman" w:hAnsi="Times New Roman"/>
            <w:lang w:val="zh-CN"/>
          </w:rPr>
          <w:t>目录</w:t>
        </w:r>
        <w:r w:rsidR="00C93071">
          <w:tab/>
        </w:r>
        <w:r>
          <w:fldChar w:fldCharType="begin"/>
        </w:r>
        <w:r w:rsidR="00C93071">
          <w:instrText xml:space="preserve"> PAGEREF _Toc7307 </w:instrText>
        </w:r>
        <w:r>
          <w:fldChar w:fldCharType="separate"/>
        </w:r>
        <w:r w:rsidR="00C93071">
          <w:t>4</w:t>
        </w:r>
        <w:r>
          <w:fldChar w:fldCharType="end"/>
        </w:r>
      </w:hyperlink>
    </w:p>
    <w:p w14:paraId="44252A05" w14:textId="77777777" w:rsidR="00DF0197" w:rsidRDefault="00FF5109">
      <w:pPr>
        <w:pStyle w:val="12"/>
        <w:tabs>
          <w:tab w:val="clear" w:pos="420"/>
          <w:tab w:val="clear" w:pos="9628"/>
          <w:tab w:val="right" w:leader="dot" w:pos="9638"/>
        </w:tabs>
      </w:pPr>
      <w:hyperlink w:anchor="_Toc27910" w:history="1">
        <w:r w:rsidR="00C93071">
          <w:rPr>
            <w:rFonts w:ascii="Times New Roman" w:hAnsi="Times New Roman" w:hint="eastAsia"/>
            <w:bCs/>
            <w:kern w:val="44"/>
            <w:szCs w:val="44"/>
          </w:rPr>
          <w:t xml:space="preserve">1. </w:t>
        </w:r>
        <w:r w:rsidR="00C93071">
          <w:rPr>
            <w:rFonts w:ascii="Times New Roman" w:hAnsi="Times New Roman" w:hint="eastAsia"/>
          </w:rPr>
          <w:t>文档介绍</w:t>
        </w:r>
        <w:r w:rsidR="00C93071">
          <w:tab/>
        </w:r>
        <w:r w:rsidR="00DF0197">
          <w:fldChar w:fldCharType="begin"/>
        </w:r>
        <w:r w:rsidR="00C93071">
          <w:instrText xml:space="preserve"> PAGEREF _Toc27910 </w:instrText>
        </w:r>
        <w:r w:rsidR="00DF0197">
          <w:fldChar w:fldCharType="separate"/>
        </w:r>
        <w:r w:rsidR="00C93071">
          <w:t>5</w:t>
        </w:r>
        <w:r w:rsidR="00DF0197">
          <w:fldChar w:fldCharType="end"/>
        </w:r>
      </w:hyperlink>
    </w:p>
    <w:p w14:paraId="60C9E8C4" w14:textId="77777777" w:rsidR="00DF0197" w:rsidRDefault="00FF5109">
      <w:pPr>
        <w:pStyle w:val="20"/>
        <w:tabs>
          <w:tab w:val="right" w:leader="dot" w:pos="9638"/>
        </w:tabs>
      </w:pPr>
      <w:hyperlink w:anchor="_Toc12834" w:history="1">
        <w:r w:rsidR="00C93071">
          <w:rPr>
            <w:rFonts w:ascii="Times New Roman" w:hAnsi="Times New Roman" w:hint="eastAsia"/>
            <w:bCs/>
            <w:szCs w:val="32"/>
          </w:rPr>
          <w:t xml:space="preserve">1.1. </w:t>
        </w:r>
        <w:r w:rsidR="00C93071">
          <w:rPr>
            <w:rFonts w:ascii="Times New Roman" w:hAnsi="Times New Roman" w:hint="eastAsia"/>
          </w:rPr>
          <w:t>编写目的</w:t>
        </w:r>
        <w:r w:rsidR="00C93071">
          <w:tab/>
        </w:r>
        <w:r w:rsidR="00DF0197">
          <w:fldChar w:fldCharType="begin"/>
        </w:r>
        <w:r w:rsidR="00C93071">
          <w:instrText xml:space="preserve"> PAGEREF _Toc12834 </w:instrText>
        </w:r>
        <w:r w:rsidR="00DF0197">
          <w:fldChar w:fldCharType="separate"/>
        </w:r>
        <w:r w:rsidR="00C93071">
          <w:t>5</w:t>
        </w:r>
        <w:r w:rsidR="00DF0197">
          <w:fldChar w:fldCharType="end"/>
        </w:r>
      </w:hyperlink>
    </w:p>
    <w:p w14:paraId="3CF39712" w14:textId="77777777" w:rsidR="00DF0197" w:rsidRDefault="00FF5109">
      <w:pPr>
        <w:pStyle w:val="20"/>
        <w:tabs>
          <w:tab w:val="right" w:leader="dot" w:pos="9638"/>
        </w:tabs>
      </w:pPr>
      <w:hyperlink w:anchor="_Toc8409" w:history="1">
        <w:r w:rsidR="00C93071">
          <w:rPr>
            <w:rFonts w:ascii="Times New Roman" w:hAnsi="Times New Roman" w:hint="eastAsia"/>
            <w:bCs/>
            <w:szCs w:val="32"/>
          </w:rPr>
          <w:t xml:space="preserve">1.2. </w:t>
        </w:r>
        <w:r w:rsidR="00C93071">
          <w:rPr>
            <w:rFonts w:ascii="Times New Roman" w:hAnsi="Times New Roman" w:hint="eastAsia"/>
          </w:rPr>
          <w:t>文档范围</w:t>
        </w:r>
        <w:r w:rsidR="00C93071">
          <w:tab/>
        </w:r>
        <w:r w:rsidR="00DF0197">
          <w:fldChar w:fldCharType="begin"/>
        </w:r>
        <w:r w:rsidR="00C93071">
          <w:instrText xml:space="preserve"> PAGEREF _Toc8409 </w:instrText>
        </w:r>
        <w:r w:rsidR="00DF0197">
          <w:fldChar w:fldCharType="separate"/>
        </w:r>
        <w:r w:rsidR="00C93071">
          <w:t>5</w:t>
        </w:r>
        <w:r w:rsidR="00DF0197">
          <w:fldChar w:fldCharType="end"/>
        </w:r>
      </w:hyperlink>
    </w:p>
    <w:p w14:paraId="67F76EA5" w14:textId="77777777" w:rsidR="00DF0197" w:rsidRDefault="00FF5109">
      <w:pPr>
        <w:pStyle w:val="20"/>
        <w:tabs>
          <w:tab w:val="right" w:leader="dot" w:pos="9638"/>
        </w:tabs>
      </w:pPr>
      <w:hyperlink w:anchor="_Toc13701" w:history="1">
        <w:r w:rsidR="00C93071">
          <w:rPr>
            <w:rFonts w:ascii="Times New Roman" w:hAnsi="Times New Roman" w:hint="eastAsia"/>
            <w:bCs/>
            <w:szCs w:val="32"/>
          </w:rPr>
          <w:t xml:space="preserve">1.3. </w:t>
        </w:r>
        <w:r w:rsidR="00C93071">
          <w:rPr>
            <w:rFonts w:ascii="Times New Roman" w:hAnsi="Times New Roman" w:hint="eastAsia"/>
          </w:rPr>
          <w:t>读者对象</w:t>
        </w:r>
        <w:r w:rsidR="00C93071">
          <w:tab/>
        </w:r>
        <w:r w:rsidR="00DF0197">
          <w:fldChar w:fldCharType="begin"/>
        </w:r>
        <w:r w:rsidR="00C93071">
          <w:instrText xml:space="preserve"> PAGEREF _Toc13701 </w:instrText>
        </w:r>
        <w:r w:rsidR="00DF0197">
          <w:fldChar w:fldCharType="separate"/>
        </w:r>
        <w:r w:rsidR="00C93071">
          <w:t>5</w:t>
        </w:r>
        <w:r w:rsidR="00DF0197">
          <w:fldChar w:fldCharType="end"/>
        </w:r>
      </w:hyperlink>
    </w:p>
    <w:p w14:paraId="1A5C995E" w14:textId="77777777" w:rsidR="00DF0197" w:rsidRDefault="00FF5109">
      <w:pPr>
        <w:pStyle w:val="20"/>
        <w:tabs>
          <w:tab w:val="right" w:leader="dot" w:pos="9638"/>
        </w:tabs>
      </w:pPr>
      <w:hyperlink w:anchor="_Toc17465" w:history="1">
        <w:r w:rsidR="00C93071">
          <w:rPr>
            <w:rFonts w:ascii="Times New Roman" w:hAnsi="Times New Roman" w:hint="eastAsia"/>
            <w:bCs/>
            <w:szCs w:val="32"/>
          </w:rPr>
          <w:t xml:space="preserve">1.4. </w:t>
        </w:r>
        <w:r w:rsidR="00C93071">
          <w:rPr>
            <w:rFonts w:ascii="Times New Roman" w:hAnsi="Times New Roman" w:hint="eastAsia"/>
          </w:rPr>
          <w:t>术语与缩写解释</w:t>
        </w:r>
        <w:r w:rsidR="00C93071">
          <w:tab/>
        </w:r>
        <w:r w:rsidR="00DF0197">
          <w:fldChar w:fldCharType="begin"/>
        </w:r>
        <w:r w:rsidR="00C93071">
          <w:instrText xml:space="preserve"> PAGEREF _Toc17465 </w:instrText>
        </w:r>
        <w:r w:rsidR="00DF0197">
          <w:fldChar w:fldCharType="separate"/>
        </w:r>
        <w:r w:rsidR="00C93071">
          <w:t>5</w:t>
        </w:r>
        <w:r w:rsidR="00DF0197">
          <w:fldChar w:fldCharType="end"/>
        </w:r>
      </w:hyperlink>
    </w:p>
    <w:p w14:paraId="6D74746D" w14:textId="77777777" w:rsidR="00DF0197" w:rsidRDefault="00FF5109">
      <w:pPr>
        <w:pStyle w:val="20"/>
        <w:tabs>
          <w:tab w:val="right" w:leader="dot" w:pos="9638"/>
        </w:tabs>
      </w:pPr>
      <w:hyperlink w:anchor="_Toc9313" w:history="1">
        <w:r w:rsidR="00C93071">
          <w:rPr>
            <w:rFonts w:ascii="Times New Roman" w:hAnsi="Times New Roman" w:hint="eastAsia"/>
            <w:bCs/>
            <w:szCs w:val="32"/>
          </w:rPr>
          <w:t xml:space="preserve">1.5. </w:t>
        </w:r>
        <w:r w:rsidR="00C93071">
          <w:rPr>
            <w:rFonts w:ascii="Times New Roman" w:hAnsi="Times New Roman" w:hint="eastAsia"/>
          </w:rPr>
          <w:t>参考资料</w:t>
        </w:r>
        <w:r w:rsidR="00C93071">
          <w:tab/>
        </w:r>
        <w:r w:rsidR="00DF0197">
          <w:fldChar w:fldCharType="begin"/>
        </w:r>
        <w:r w:rsidR="00C93071">
          <w:instrText xml:space="preserve"> PAGEREF _Toc9313 </w:instrText>
        </w:r>
        <w:r w:rsidR="00DF0197">
          <w:fldChar w:fldCharType="separate"/>
        </w:r>
        <w:r w:rsidR="00C93071">
          <w:t>5</w:t>
        </w:r>
        <w:r w:rsidR="00DF0197">
          <w:fldChar w:fldCharType="end"/>
        </w:r>
      </w:hyperlink>
    </w:p>
    <w:p w14:paraId="27A36C2A" w14:textId="77777777" w:rsidR="00DF0197" w:rsidRDefault="00FF5109">
      <w:pPr>
        <w:pStyle w:val="12"/>
        <w:tabs>
          <w:tab w:val="clear" w:pos="420"/>
          <w:tab w:val="clear" w:pos="9628"/>
          <w:tab w:val="right" w:leader="dot" w:pos="9638"/>
        </w:tabs>
      </w:pPr>
      <w:hyperlink w:anchor="_Toc18386" w:history="1">
        <w:r w:rsidR="00C93071">
          <w:rPr>
            <w:rFonts w:ascii="Times New Roman" w:hAnsi="Times New Roman" w:hint="eastAsia"/>
            <w:bCs/>
            <w:kern w:val="44"/>
            <w:szCs w:val="44"/>
          </w:rPr>
          <w:t xml:space="preserve">2. </w:t>
        </w:r>
        <w:r w:rsidR="00C93071">
          <w:rPr>
            <w:rFonts w:ascii="Times New Roman" w:hAnsi="Times New Roman" w:hint="eastAsia"/>
          </w:rPr>
          <w:t>项目介绍</w:t>
        </w:r>
        <w:r w:rsidR="00C93071">
          <w:tab/>
        </w:r>
        <w:r w:rsidR="00DF0197">
          <w:fldChar w:fldCharType="begin"/>
        </w:r>
        <w:r w:rsidR="00C93071">
          <w:instrText xml:space="preserve"> PAGEREF _Toc18386 </w:instrText>
        </w:r>
        <w:r w:rsidR="00DF0197">
          <w:fldChar w:fldCharType="separate"/>
        </w:r>
        <w:r w:rsidR="00C93071">
          <w:t>6</w:t>
        </w:r>
        <w:r w:rsidR="00DF0197">
          <w:fldChar w:fldCharType="end"/>
        </w:r>
      </w:hyperlink>
    </w:p>
    <w:p w14:paraId="437956C2" w14:textId="77777777" w:rsidR="00DF0197" w:rsidRDefault="00FF5109">
      <w:pPr>
        <w:pStyle w:val="20"/>
        <w:tabs>
          <w:tab w:val="right" w:leader="dot" w:pos="9638"/>
        </w:tabs>
      </w:pPr>
      <w:hyperlink w:anchor="_Toc6070" w:history="1">
        <w:r w:rsidR="00C93071">
          <w:rPr>
            <w:rFonts w:ascii="Times New Roman" w:hAnsi="Times New Roman" w:hint="eastAsia"/>
            <w:bCs/>
            <w:szCs w:val="32"/>
          </w:rPr>
          <w:t xml:space="preserve">2.1. </w:t>
        </w:r>
        <w:r w:rsidR="00C93071">
          <w:rPr>
            <w:rFonts w:ascii="Times New Roman" w:hAnsi="Times New Roman" w:hint="eastAsia"/>
          </w:rPr>
          <w:t>项目说明</w:t>
        </w:r>
        <w:r w:rsidR="00C93071">
          <w:tab/>
        </w:r>
        <w:r w:rsidR="00DF0197">
          <w:fldChar w:fldCharType="begin"/>
        </w:r>
        <w:r w:rsidR="00C93071">
          <w:instrText xml:space="preserve"> PAGEREF _Toc6070 </w:instrText>
        </w:r>
        <w:r w:rsidR="00DF0197">
          <w:fldChar w:fldCharType="separate"/>
        </w:r>
        <w:r w:rsidR="00C93071">
          <w:t>6</w:t>
        </w:r>
        <w:r w:rsidR="00DF0197">
          <w:fldChar w:fldCharType="end"/>
        </w:r>
      </w:hyperlink>
    </w:p>
    <w:p w14:paraId="21021F9A" w14:textId="77777777" w:rsidR="00DF0197" w:rsidRDefault="00FF5109">
      <w:pPr>
        <w:pStyle w:val="20"/>
        <w:tabs>
          <w:tab w:val="right" w:leader="dot" w:pos="9638"/>
        </w:tabs>
      </w:pPr>
      <w:hyperlink w:anchor="_Toc10136" w:history="1">
        <w:r w:rsidR="00C93071">
          <w:rPr>
            <w:rFonts w:ascii="Times New Roman" w:hAnsi="Times New Roman" w:hint="eastAsia"/>
            <w:bCs/>
            <w:szCs w:val="32"/>
          </w:rPr>
          <w:t xml:space="preserve">2.2. </w:t>
        </w:r>
        <w:r w:rsidR="00C93071">
          <w:rPr>
            <w:rFonts w:ascii="Times New Roman" w:hAnsi="Times New Roman" w:hint="eastAsia"/>
          </w:rPr>
          <w:t>项目背景</w:t>
        </w:r>
        <w:r w:rsidR="00C93071">
          <w:tab/>
        </w:r>
        <w:r w:rsidR="00DF0197">
          <w:fldChar w:fldCharType="begin"/>
        </w:r>
        <w:r w:rsidR="00C93071">
          <w:instrText xml:space="preserve"> PAGEREF _Toc10136 </w:instrText>
        </w:r>
        <w:r w:rsidR="00DF0197">
          <w:fldChar w:fldCharType="separate"/>
        </w:r>
        <w:r w:rsidR="00C93071">
          <w:t>6</w:t>
        </w:r>
        <w:r w:rsidR="00DF0197">
          <w:fldChar w:fldCharType="end"/>
        </w:r>
      </w:hyperlink>
    </w:p>
    <w:p w14:paraId="69832997" w14:textId="77777777" w:rsidR="00DF0197" w:rsidRDefault="00FF5109">
      <w:pPr>
        <w:pStyle w:val="20"/>
        <w:tabs>
          <w:tab w:val="right" w:leader="dot" w:pos="9638"/>
        </w:tabs>
      </w:pPr>
      <w:hyperlink w:anchor="_Toc11956" w:history="1">
        <w:r w:rsidR="00C93071">
          <w:rPr>
            <w:rFonts w:ascii="Times New Roman" w:hAnsi="Times New Roman" w:hint="eastAsia"/>
            <w:bCs/>
            <w:szCs w:val="32"/>
          </w:rPr>
          <w:t xml:space="preserve">2.3. </w:t>
        </w:r>
        <w:r w:rsidR="00C93071">
          <w:rPr>
            <w:rFonts w:ascii="Times New Roman" w:hAnsi="Times New Roman" w:hint="eastAsia"/>
          </w:rPr>
          <w:t>项目目标</w:t>
        </w:r>
        <w:r w:rsidR="00C93071">
          <w:tab/>
        </w:r>
        <w:r w:rsidR="00DF0197">
          <w:fldChar w:fldCharType="begin"/>
        </w:r>
        <w:r w:rsidR="00C93071">
          <w:instrText xml:space="preserve"> PAGEREF _Toc11956 </w:instrText>
        </w:r>
        <w:r w:rsidR="00DF0197">
          <w:fldChar w:fldCharType="separate"/>
        </w:r>
        <w:r w:rsidR="00C93071">
          <w:t>7</w:t>
        </w:r>
        <w:r w:rsidR="00DF0197">
          <w:fldChar w:fldCharType="end"/>
        </w:r>
      </w:hyperlink>
    </w:p>
    <w:p w14:paraId="67DF6D1B" w14:textId="77777777" w:rsidR="00DF0197" w:rsidRDefault="00FF5109">
      <w:pPr>
        <w:pStyle w:val="20"/>
        <w:tabs>
          <w:tab w:val="right" w:leader="dot" w:pos="9638"/>
        </w:tabs>
      </w:pPr>
      <w:hyperlink w:anchor="_Toc5315" w:history="1">
        <w:r w:rsidR="00C93071">
          <w:rPr>
            <w:rFonts w:ascii="Times New Roman" w:hAnsi="Times New Roman" w:hint="eastAsia"/>
            <w:bCs/>
            <w:szCs w:val="32"/>
          </w:rPr>
          <w:t xml:space="preserve">2.4. </w:t>
        </w:r>
        <w:r w:rsidR="00C93071">
          <w:rPr>
            <w:rFonts w:ascii="Times New Roman" w:hAnsi="Times New Roman" w:hint="eastAsia"/>
          </w:rPr>
          <w:t>项目用户</w:t>
        </w:r>
        <w:r w:rsidR="00C93071">
          <w:tab/>
        </w:r>
        <w:r w:rsidR="00DF0197">
          <w:fldChar w:fldCharType="begin"/>
        </w:r>
        <w:r w:rsidR="00C93071">
          <w:instrText xml:space="preserve"> PAGEREF _Toc5315 </w:instrText>
        </w:r>
        <w:r w:rsidR="00DF0197">
          <w:fldChar w:fldCharType="separate"/>
        </w:r>
        <w:r w:rsidR="00C93071">
          <w:t>7</w:t>
        </w:r>
        <w:r w:rsidR="00DF0197">
          <w:fldChar w:fldCharType="end"/>
        </w:r>
      </w:hyperlink>
    </w:p>
    <w:p w14:paraId="01698A31" w14:textId="77777777" w:rsidR="00DF0197" w:rsidRDefault="00FF5109">
      <w:pPr>
        <w:pStyle w:val="12"/>
        <w:tabs>
          <w:tab w:val="clear" w:pos="420"/>
          <w:tab w:val="clear" w:pos="9628"/>
          <w:tab w:val="right" w:leader="dot" w:pos="9638"/>
        </w:tabs>
      </w:pPr>
      <w:hyperlink w:anchor="_Toc20828" w:history="1">
        <w:r w:rsidR="00C93071">
          <w:rPr>
            <w:rFonts w:ascii="Times New Roman" w:hAnsi="Times New Roman" w:hint="eastAsia"/>
            <w:bCs/>
            <w:kern w:val="44"/>
            <w:szCs w:val="44"/>
          </w:rPr>
          <w:t xml:space="preserve">3. </w:t>
        </w:r>
        <w:r w:rsidR="00C93071">
          <w:rPr>
            <w:rFonts w:ascii="Times New Roman" w:hAnsi="Times New Roman" w:hint="eastAsia"/>
          </w:rPr>
          <w:t>需求说明</w:t>
        </w:r>
        <w:r w:rsidR="00C93071">
          <w:tab/>
        </w:r>
        <w:r w:rsidR="00DF0197">
          <w:fldChar w:fldCharType="begin"/>
        </w:r>
        <w:r w:rsidR="00C93071">
          <w:instrText xml:space="preserve"> PAGEREF _Toc20828 </w:instrText>
        </w:r>
        <w:r w:rsidR="00DF0197">
          <w:fldChar w:fldCharType="separate"/>
        </w:r>
        <w:r w:rsidR="00C93071">
          <w:t>7</w:t>
        </w:r>
        <w:r w:rsidR="00DF0197">
          <w:fldChar w:fldCharType="end"/>
        </w:r>
      </w:hyperlink>
    </w:p>
    <w:p w14:paraId="48E7240F" w14:textId="77777777" w:rsidR="00DF0197" w:rsidRDefault="00FF5109">
      <w:pPr>
        <w:pStyle w:val="20"/>
        <w:tabs>
          <w:tab w:val="right" w:leader="dot" w:pos="9638"/>
        </w:tabs>
      </w:pPr>
      <w:hyperlink w:anchor="_Toc27762" w:history="1">
        <w:r w:rsidR="00C93071">
          <w:rPr>
            <w:rFonts w:ascii="Times New Roman" w:hAnsi="Times New Roman" w:hint="eastAsia"/>
            <w:bCs/>
            <w:szCs w:val="32"/>
          </w:rPr>
          <w:t xml:space="preserve">3.1. </w:t>
        </w:r>
        <w:r w:rsidR="00C93071">
          <w:rPr>
            <w:rFonts w:ascii="Times New Roman" w:hAnsi="Times New Roman" w:hint="eastAsia"/>
          </w:rPr>
          <w:t>整体需求</w:t>
        </w:r>
        <w:r w:rsidR="00C93071">
          <w:tab/>
        </w:r>
        <w:r w:rsidR="00DF0197">
          <w:fldChar w:fldCharType="begin"/>
        </w:r>
        <w:r w:rsidR="00C93071">
          <w:instrText xml:space="preserve"> PAGEREF _Toc27762 </w:instrText>
        </w:r>
        <w:r w:rsidR="00DF0197">
          <w:fldChar w:fldCharType="separate"/>
        </w:r>
        <w:r w:rsidR="00C93071">
          <w:t>7</w:t>
        </w:r>
        <w:r w:rsidR="00DF0197">
          <w:fldChar w:fldCharType="end"/>
        </w:r>
      </w:hyperlink>
    </w:p>
    <w:p w14:paraId="665F3E5F" w14:textId="77777777" w:rsidR="00DF0197" w:rsidRDefault="00FF5109">
      <w:pPr>
        <w:pStyle w:val="20"/>
        <w:tabs>
          <w:tab w:val="right" w:leader="dot" w:pos="9638"/>
        </w:tabs>
      </w:pPr>
      <w:hyperlink w:anchor="_Toc4355" w:history="1">
        <w:r w:rsidR="00C93071">
          <w:rPr>
            <w:rFonts w:ascii="Times New Roman" w:hAnsi="Times New Roman" w:hint="eastAsia"/>
            <w:bCs/>
            <w:szCs w:val="32"/>
          </w:rPr>
          <w:t xml:space="preserve">3.2. </w:t>
        </w:r>
        <w:r w:rsidR="00C93071">
          <w:rPr>
            <w:rFonts w:ascii="Times New Roman" w:hAnsi="Times New Roman" w:hint="eastAsia"/>
          </w:rPr>
          <w:t>功能需求</w:t>
        </w:r>
        <w:r w:rsidR="00C93071">
          <w:tab/>
        </w:r>
        <w:r w:rsidR="00DF0197">
          <w:fldChar w:fldCharType="begin"/>
        </w:r>
        <w:r w:rsidR="00C93071">
          <w:instrText xml:space="preserve"> PAGEREF _Toc4355 </w:instrText>
        </w:r>
        <w:r w:rsidR="00DF0197">
          <w:fldChar w:fldCharType="separate"/>
        </w:r>
        <w:r w:rsidR="00C93071">
          <w:t>7</w:t>
        </w:r>
        <w:r w:rsidR="00DF0197">
          <w:fldChar w:fldCharType="end"/>
        </w:r>
      </w:hyperlink>
    </w:p>
    <w:p w14:paraId="6EE8AF88" w14:textId="77777777" w:rsidR="00DF0197" w:rsidRDefault="00FF5109">
      <w:pPr>
        <w:pStyle w:val="32"/>
        <w:tabs>
          <w:tab w:val="right" w:leader="dot" w:pos="9638"/>
        </w:tabs>
      </w:pPr>
      <w:hyperlink w:anchor="_Toc18569" w:history="1">
        <w:r w:rsidR="00C93071">
          <w:rPr>
            <w:rFonts w:hint="eastAsia"/>
            <w:bCs/>
            <w:szCs w:val="32"/>
          </w:rPr>
          <w:t xml:space="preserve">3.2.1. </w:t>
        </w:r>
        <w:r w:rsidR="00C93071">
          <w:rPr>
            <w:rFonts w:hint="eastAsia"/>
          </w:rPr>
          <w:t>需求编号规则</w:t>
        </w:r>
        <w:r w:rsidR="00C93071">
          <w:tab/>
        </w:r>
        <w:r w:rsidR="00DF0197">
          <w:fldChar w:fldCharType="begin"/>
        </w:r>
        <w:r w:rsidR="00C93071">
          <w:instrText xml:space="preserve"> PAGEREF _Toc18569 </w:instrText>
        </w:r>
        <w:r w:rsidR="00DF0197">
          <w:fldChar w:fldCharType="separate"/>
        </w:r>
        <w:r w:rsidR="00C93071">
          <w:t>7</w:t>
        </w:r>
        <w:r w:rsidR="00DF0197">
          <w:fldChar w:fldCharType="end"/>
        </w:r>
      </w:hyperlink>
    </w:p>
    <w:p w14:paraId="6FA2D942" w14:textId="77777777" w:rsidR="00DF0197" w:rsidRDefault="00FF5109">
      <w:pPr>
        <w:pStyle w:val="32"/>
        <w:tabs>
          <w:tab w:val="right" w:leader="dot" w:pos="9638"/>
        </w:tabs>
      </w:pPr>
      <w:hyperlink w:anchor="_Toc24119" w:history="1">
        <w:r w:rsidR="00C93071">
          <w:rPr>
            <w:rFonts w:hint="eastAsia"/>
            <w:bCs/>
            <w:szCs w:val="32"/>
          </w:rPr>
          <w:t xml:space="preserve">3.2.2. </w:t>
        </w:r>
        <w:r w:rsidR="00C93071">
          <w:rPr>
            <w:rFonts w:hint="eastAsia"/>
          </w:rPr>
          <w:t>总体模块划分</w:t>
        </w:r>
        <w:r w:rsidR="00C93071">
          <w:tab/>
        </w:r>
        <w:r w:rsidR="00DF0197">
          <w:fldChar w:fldCharType="begin"/>
        </w:r>
        <w:r w:rsidR="00C93071">
          <w:instrText xml:space="preserve"> PAGEREF _Toc24119 </w:instrText>
        </w:r>
        <w:r w:rsidR="00DF0197">
          <w:fldChar w:fldCharType="separate"/>
        </w:r>
        <w:r w:rsidR="00C93071">
          <w:t>7</w:t>
        </w:r>
        <w:r w:rsidR="00DF0197">
          <w:fldChar w:fldCharType="end"/>
        </w:r>
      </w:hyperlink>
    </w:p>
    <w:p w14:paraId="5575A5B2" w14:textId="77777777" w:rsidR="00DF0197" w:rsidRDefault="00FF5109">
      <w:pPr>
        <w:pStyle w:val="12"/>
        <w:tabs>
          <w:tab w:val="clear" w:pos="420"/>
          <w:tab w:val="clear" w:pos="9628"/>
          <w:tab w:val="right" w:leader="dot" w:pos="9638"/>
        </w:tabs>
      </w:pPr>
      <w:hyperlink w:anchor="_Toc9371" w:history="1">
        <w:r w:rsidR="00C93071">
          <w:rPr>
            <w:rFonts w:ascii="Times New Roman" w:hAnsi="Times New Roman" w:hint="eastAsia"/>
            <w:bCs/>
            <w:kern w:val="44"/>
            <w:szCs w:val="44"/>
          </w:rPr>
          <w:t xml:space="preserve">4. </w:t>
        </w:r>
        <w:r w:rsidR="00C93071">
          <w:rPr>
            <w:rFonts w:ascii="Times New Roman" w:hAnsi="Times New Roman" w:hint="eastAsia"/>
          </w:rPr>
          <w:t>功能性需求</w:t>
        </w:r>
        <w:r w:rsidR="00C93071">
          <w:tab/>
        </w:r>
        <w:r w:rsidR="00DF0197">
          <w:fldChar w:fldCharType="begin"/>
        </w:r>
        <w:r w:rsidR="00C93071">
          <w:instrText xml:space="preserve"> PAGEREF _Toc9371 </w:instrText>
        </w:r>
        <w:r w:rsidR="00DF0197">
          <w:fldChar w:fldCharType="separate"/>
        </w:r>
        <w:r w:rsidR="00C93071">
          <w:t>8</w:t>
        </w:r>
        <w:r w:rsidR="00DF0197">
          <w:fldChar w:fldCharType="end"/>
        </w:r>
      </w:hyperlink>
    </w:p>
    <w:p w14:paraId="1D628D16" w14:textId="77777777" w:rsidR="00DF0197" w:rsidRDefault="00FF5109">
      <w:pPr>
        <w:pStyle w:val="20"/>
        <w:tabs>
          <w:tab w:val="right" w:leader="dot" w:pos="9638"/>
        </w:tabs>
      </w:pPr>
      <w:hyperlink w:anchor="_Toc18074" w:history="1">
        <w:r w:rsidR="00C93071">
          <w:rPr>
            <w:rFonts w:ascii="Times New Roman" w:hAnsi="Times New Roman" w:hint="eastAsia"/>
            <w:bCs/>
            <w:szCs w:val="32"/>
          </w:rPr>
          <w:t xml:space="preserve">4.1. </w:t>
        </w:r>
        <w:r w:rsidR="00C93071">
          <w:rPr>
            <w:rFonts w:ascii="Times New Roman" w:hAnsi="Times New Roman" w:hint="eastAsia"/>
          </w:rPr>
          <w:t>业务功能需求</w:t>
        </w:r>
        <w:r w:rsidR="00C93071">
          <w:tab/>
        </w:r>
        <w:r w:rsidR="00DF0197">
          <w:fldChar w:fldCharType="begin"/>
        </w:r>
        <w:r w:rsidR="00C93071">
          <w:instrText xml:space="preserve"> PAGEREF _Toc18074 </w:instrText>
        </w:r>
        <w:r w:rsidR="00DF0197">
          <w:fldChar w:fldCharType="separate"/>
        </w:r>
        <w:r w:rsidR="00C93071">
          <w:t>8</w:t>
        </w:r>
        <w:r w:rsidR="00DF0197">
          <w:fldChar w:fldCharType="end"/>
        </w:r>
      </w:hyperlink>
    </w:p>
    <w:p w14:paraId="34139DCB" w14:textId="79F267B9" w:rsidR="00DF0197" w:rsidRDefault="00FF5109" w:rsidP="00D65824">
      <w:pPr>
        <w:pStyle w:val="32"/>
        <w:tabs>
          <w:tab w:val="right" w:leader="dot" w:pos="9638"/>
        </w:tabs>
      </w:pPr>
      <w:hyperlink w:anchor="_Toc7881" w:history="1">
        <w:r w:rsidR="00C93071">
          <w:rPr>
            <w:rFonts w:hint="eastAsia"/>
            <w:bCs/>
            <w:szCs w:val="32"/>
          </w:rPr>
          <w:t xml:space="preserve">4.1.1. </w:t>
        </w:r>
        <w:r w:rsidR="00C93071">
          <w:rPr>
            <w:rFonts w:hint="eastAsia"/>
          </w:rPr>
          <w:t>三维平台</w:t>
        </w:r>
        <w:r w:rsidR="00C93071">
          <w:tab/>
        </w:r>
        <w:r w:rsidR="00DF0197">
          <w:fldChar w:fldCharType="begin"/>
        </w:r>
        <w:r w:rsidR="00C93071">
          <w:instrText xml:space="preserve"> PAGEREF _Toc7881 </w:instrText>
        </w:r>
        <w:r w:rsidR="00DF0197">
          <w:fldChar w:fldCharType="separate"/>
        </w:r>
        <w:r w:rsidR="00C93071">
          <w:t>8</w:t>
        </w:r>
        <w:r w:rsidR="00DF0197">
          <w:fldChar w:fldCharType="end"/>
        </w:r>
      </w:hyperlink>
    </w:p>
    <w:p w14:paraId="6F994943" w14:textId="77777777" w:rsidR="00DF0197" w:rsidRDefault="00FF5109">
      <w:pPr>
        <w:pStyle w:val="32"/>
        <w:tabs>
          <w:tab w:val="right" w:leader="dot" w:pos="9638"/>
        </w:tabs>
      </w:pPr>
      <w:hyperlink w:anchor="_Toc31026" w:history="1">
        <w:r w:rsidR="00C93071">
          <w:rPr>
            <w:rFonts w:hint="eastAsia"/>
            <w:bCs/>
            <w:szCs w:val="32"/>
          </w:rPr>
          <w:t xml:space="preserve">4.1.11. </w:t>
        </w:r>
        <w:r w:rsidR="00C93071">
          <w:rPr>
            <w:rFonts w:hint="eastAsia"/>
          </w:rPr>
          <w:t>三维动画展示</w:t>
        </w:r>
        <w:r w:rsidR="00C93071">
          <w:tab/>
        </w:r>
        <w:r w:rsidR="00DF0197">
          <w:fldChar w:fldCharType="begin"/>
        </w:r>
        <w:r w:rsidR="00C93071">
          <w:instrText xml:space="preserve"> PAGEREF _Toc31026 </w:instrText>
        </w:r>
        <w:r w:rsidR="00DF0197">
          <w:fldChar w:fldCharType="separate"/>
        </w:r>
        <w:r w:rsidR="00C93071">
          <w:t>13</w:t>
        </w:r>
        <w:r w:rsidR="00DF0197">
          <w:fldChar w:fldCharType="end"/>
        </w:r>
      </w:hyperlink>
    </w:p>
    <w:p w14:paraId="669C8B58" w14:textId="77777777" w:rsidR="00DF0197" w:rsidRDefault="00FF5109">
      <w:pPr>
        <w:pStyle w:val="20"/>
        <w:tabs>
          <w:tab w:val="right" w:leader="dot" w:pos="9638"/>
        </w:tabs>
      </w:pPr>
      <w:hyperlink w:anchor="_Toc2437" w:history="1">
        <w:r w:rsidR="00C93071">
          <w:rPr>
            <w:rFonts w:ascii="Times New Roman" w:hAnsi="Times New Roman" w:hint="eastAsia"/>
            <w:bCs/>
            <w:szCs w:val="32"/>
          </w:rPr>
          <w:t xml:space="preserve">4.2. </w:t>
        </w:r>
        <w:r w:rsidR="00C93071">
          <w:rPr>
            <w:rFonts w:ascii="Times New Roman" w:hAnsi="Times New Roman" w:hint="eastAsia"/>
          </w:rPr>
          <w:t>接口需求</w:t>
        </w:r>
        <w:r w:rsidR="00C93071">
          <w:tab/>
        </w:r>
        <w:r w:rsidR="00DF0197">
          <w:fldChar w:fldCharType="begin"/>
        </w:r>
        <w:r w:rsidR="00C93071">
          <w:instrText xml:space="preserve"> PAGEREF _Toc2437 </w:instrText>
        </w:r>
        <w:r w:rsidR="00DF0197">
          <w:fldChar w:fldCharType="separate"/>
        </w:r>
        <w:r w:rsidR="00C93071">
          <w:t>15</w:t>
        </w:r>
        <w:r w:rsidR="00DF0197">
          <w:fldChar w:fldCharType="end"/>
        </w:r>
      </w:hyperlink>
    </w:p>
    <w:p w14:paraId="1E9AA07D" w14:textId="77777777" w:rsidR="00DF0197" w:rsidRDefault="00DF0197">
      <w:pPr>
        <w:rPr>
          <w:rFonts w:ascii="Times New Roman" w:hAnsi="Times New Roman"/>
        </w:rPr>
      </w:pPr>
      <w:r>
        <w:rPr>
          <w:rFonts w:ascii="Times New Roman" w:hAnsi="Times New Roman"/>
          <w:bCs/>
          <w:lang w:val="zh-CN"/>
        </w:rPr>
        <w:fldChar w:fldCharType="end"/>
      </w:r>
    </w:p>
    <w:p w14:paraId="2D0B9601" w14:textId="77777777" w:rsidR="00DF0197" w:rsidRDefault="00DF0197">
      <w:pPr>
        <w:widowControl/>
        <w:jc w:val="left"/>
        <w:sectPr w:rsidR="00DF0197">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30867FDA" w14:textId="77777777" w:rsidR="00DF0197" w:rsidRDefault="00C93071">
      <w:pPr>
        <w:pStyle w:val="1"/>
        <w:numPr>
          <w:ilvl w:val="0"/>
          <w:numId w:val="3"/>
        </w:numPr>
        <w:rPr>
          <w:rFonts w:ascii="Times New Roman" w:hAnsi="Times New Roman"/>
        </w:rPr>
      </w:pPr>
      <w:bookmarkStart w:id="1" w:name="_Toc27910"/>
      <w:r>
        <w:rPr>
          <w:rFonts w:ascii="Times New Roman" w:hAnsi="Times New Roman" w:hint="eastAsia"/>
        </w:rPr>
        <w:lastRenderedPageBreak/>
        <w:t>文档介绍</w:t>
      </w:r>
      <w:bookmarkEnd w:id="1"/>
    </w:p>
    <w:p w14:paraId="32E39FB8" w14:textId="77777777" w:rsidR="00DF0197" w:rsidRDefault="00C93071">
      <w:pPr>
        <w:pStyle w:val="2"/>
        <w:numPr>
          <w:ilvl w:val="1"/>
          <w:numId w:val="3"/>
        </w:numPr>
        <w:rPr>
          <w:rFonts w:ascii="Times New Roman" w:hAnsi="Times New Roman"/>
        </w:rPr>
      </w:pPr>
      <w:bookmarkStart w:id="2" w:name="_Toc12834"/>
      <w:r>
        <w:rPr>
          <w:rFonts w:ascii="Times New Roman" w:hAnsi="Times New Roman" w:hint="eastAsia"/>
        </w:rPr>
        <w:t>编写目的</w:t>
      </w:r>
      <w:bookmarkEnd w:id="2"/>
    </w:p>
    <w:p w14:paraId="6173214B" w14:textId="77777777" w:rsidR="00DF0197" w:rsidRDefault="00C93071" w:rsidP="0042764F">
      <w:pPr>
        <w:spacing w:line="460" w:lineRule="exact"/>
        <w:ind w:firstLineChars="200" w:firstLine="420"/>
        <w:rPr>
          <w:rFonts w:ascii="宋体" w:hAnsi="宋体"/>
          <w:szCs w:val="21"/>
        </w:rPr>
      </w:pPr>
      <w:r>
        <w:rPr>
          <w:rFonts w:ascii="宋体" w:hAnsi="宋体" w:hint="eastAsia"/>
          <w:szCs w:val="21"/>
        </w:rPr>
        <w:t>本文档描述软件产品需求规格说明书（SRS）的目的是：</w:t>
      </w:r>
    </w:p>
    <w:p w14:paraId="18D13714" w14:textId="77777777" w:rsidR="00DF0197" w:rsidRDefault="00C93071">
      <w:pPr>
        <w:pStyle w:val="15"/>
        <w:numPr>
          <w:ilvl w:val="0"/>
          <w:numId w:val="4"/>
        </w:numPr>
        <w:spacing w:line="460" w:lineRule="exact"/>
        <w:ind w:firstLineChars="0"/>
        <w:rPr>
          <w:rFonts w:ascii="宋体" w:hAnsi="宋体"/>
          <w:sz w:val="21"/>
          <w:szCs w:val="21"/>
        </w:rPr>
      </w:pPr>
      <w:r>
        <w:rPr>
          <w:rFonts w:ascii="宋体" w:hAnsi="宋体" w:hint="eastAsia"/>
          <w:sz w:val="21"/>
          <w:szCs w:val="21"/>
        </w:rPr>
        <w:t>定义软件总体要求，作为用户和软件开发人员之间相互了解的基础；</w:t>
      </w:r>
    </w:p>
    <w:p w14:paraId="2D3AC545" w14:textId="77777777" w:rsidR="00DF0197" w:rsidRDefault="00C93071">
      <w:pPr>
        <w:pStyle w:val="15"/>
        <w:numPr>
          <w:ilvl w:val="0"/>
          <w:numId w:val="4"/>
        </w:numPr>
        <w:spacing w:line="460" w:lineRule="exact"/>
        <w:ind w:firstLineChars="0"/>
        <w:rPr>
          <w:rFonts w:ascii="宋体" w:hAnsi="宋体"/>
          <w:sz w:val="21"/>
          <w:szCs w:val="21"/>
        </w:rPr>
      </w:pPr>
      <w:r>
        <w:rPr>
          <w:rFonts w:ascii="宋体" w:hAnsi="宋体" w:hint="eastAsia"/>
          <w:sz w:val="21"/>
          <w:szCs w:val="21"/>
        </w:rPr>
        <w:t>提供性能要求、初步设计和用户影响的信息，作为软件人员进行软件结构设计和编码的基础；</w:t>
      </w:r>
    </w:p>
    <w:p w14:paraId="42AEBB16" w14:textId="77777777" w:rsidR="00DF0197" w:rsidRDefault="00C93071">
      <w:pPr>
        <w:pStyle w:val="15"/>
        <w:numPr>
          <w:ilvl w:val="0"/>
          <w:numId w:val="4"/>
        </w:numPr>
        <w:spacing w:line="460" w:lineRule="exact"/>
        <w:ind w:firstLineChars="0"/>
        <w:rPr>
          <w:rFonts w:ascii="宋体" w:hAnsi="宋体"/>
          <w:sz w:val="21"/>
          <w:szCs w:val="21"/>
        </w:rPr>
      </w:pPr>
      <w:r>
        <w:rPr>
          <w:rFonts w:ascii="宋体" w:hAnsi="宋体" w:hint="eastAsia"/>
          <w:sz w:val="21"/>
          <w:szCs w:val="21"/>
        </w:rPr>
        <w:t>作为软件总体测试的依据。</w:t>
      </w:r>
    </w:p>
    <w:p w14:paraId="444C1EB9" w14:textId="77777777" w:rsidR="00DF0197" w:rsidRDefault="00C93071">
      <w:pPr>
        <w:pStyle w:val="2"/>
        <w:numPr>
          <w:ilvl w:val="1"/>
          <w:numId w:val="3"/>
        </w:numPr>
        <w:rPr>
          <w:rFonts w:ascii="Times New Roman" w:hAnsi="Times New Roman"/>
        </w:rPr>
      </w:pPr>
      <w:bookmarkStart w:id="3" w:name="_Toc8409"/>
      <w:r>
        <w:rPr>
          <w:rFonts w:ascii="Times New Roman" w:hAnsi="Times New Roman" w:hint="eastAsia"/>
        </w:rPr>
        <w:t>文档范围</w:t>
      </w:r>
      <w:bookmarkEnd w:id="3"/>
    </w:p>
    <w:p w14:paraId="37436FFB" w14:textId="764BD3B0" w:rsidR="00DF0197" w:rsidRDefault="002B621B">
      <w:pPr>
        <w:ind w:firstLineChars="200" w:firstLine="420"/>
      </w:pPr>
      <w:r>
        <w:rPr>
          <w:rFonts w:hint="eastAsia"/>
        </w:rPr>
        <w:t>内网</w:t>
      </w:r>
      <w:r>
        <w:rPr>
          <w:rFonts w:hint="eastAsia"/>
        </w:rPr>
        <w:t>B</w:t>
      </w:r>
      <w:r>
        <w:t>BS</w:t>
      </w:r>
      <w:r w:rsidR="00C93071">
        <w:rPr>
          <w:rFonts w:hint="eastAsia"/>
        </w:rPr>
        <w:t>系统需求规格说明书主要包含了该系统整体需求及功能性需求的详细介绍。</w:t>
      </w:r>
    </w:p>
    <w:p w14:paraId="312BC2AE" w14:textId="77777777" w:rsidR="00DF0197" w:rsidRDefault="00C93071">
      <w:pPr>
        <w:pStyle w:val="2"/>
        <w:numPr>
          <w:ilvl w:val="1"/>
          <w:numId w:val="3"/>
        </w:numPr>
        <w:rPr>
          <w:rFonts w:ascii="Times New Roman" w:hAnsi="Times New Roman"/>
        </w:rPr>
      </w:pPr>
      <w:bookmarkStart w:id="4" w:name="_Toc13701"/>
      <w:r>
        <w:rPr>
          <w:rFonts w:ascii="Times New Roman" w:hAnsi="Times New Roman" w:hint="eastAsia"/>
        </w:rPr>
        <w:t>读者对象</w:t>
      </w:r>
      <w:bookmarkEnd w:id="4"/>
    </w:p>
    <w:p w14:paraId="76D86686" w14:textId="75AA457A" w:rsidR="00DF0197" w:rsidRDefault="00C93071">
      <w:pPr>
        <w:ind w:firstLineChars="200" w:firstLine="420"/>
      </w:pPr>
      <w:r>
        <w:rPr>
          <w:rFonts w:hint="eastAsia"/>
        </w:rPr>
        <w:t>详细设计人员</w:t>
      </w:r>
      <w:r w:rsidR="00E7326D">
        <w:rPr>
          <w:rFonts w:hint="eastAsia"/>
        </w:rPr>
        <w:t>、</w:t>
      </w:r>
      <w:r>
        <w:rPr>
          <w:rFonts w:hint="eastAsia"/>
        </w:rPr>
        <w:t>程序开发人员</w:t>
      </w:r>
      <w:r w:rsidR="002D053B">
        <w:rPr>
          <w:rFonts w:hint="eastAsia"/>
        </w:rPr>
        <w:t>、</w:t>
      </w:r>
      <w:r w:rsidR="00694A64">
        <w:rPr>
          <w:rFonts w:hint="eastAsia"/>
        </w:rPr>
        <w:t>软件测试人员</w:t>
      </w:r>
    </w:p>
    <w:p w14:paraId="66E2104C" w14:textId="77777777" w:rsidR="00DF0197" w:rsidRDefault="00C93071">
      <w:pPr>
        <w:pStyle w:val="2"/>
        <w:numPr>
          <w:ilvl w:val="1"/>
          <w:numId w:val="3"/>
        </w:numPr>
        <w:rPr>
          <w:rFonts w:ascii="Times New Roman" w:hAnsi="Times New Roman"/>
        </w:rPr>
      </w:pPr>
      <w:bookmarkStart w:id="5" w:name="_Toc17465"/>
      <w:r>
        <w:rPr>
          <w:rFonts w:ascii="Times New Roman" w:hAnsi="Times New Roman" w:hint="eastAsia"/>
        </w:rPr>
        <w:t>术语与缩写解释</w:t>
      </w:r>
      <w:bookmarkEnd w:id="5"/>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2"/>
        <w:gridCol w:w="5850"/>
      </w:tblGrid>
      <w:tr w:rsidR="00DF0197" w14:paraId="1877319F" w14:textId="77777777">
        <w:trPr>
          <w:jc w:val="center"/>
        </w:trPr>
        <w:tc>
          <w:tcPr>
            <w:tcW w:w="3082" w:type="dxa"/>
            <w:shd w:val="clear" w:color="auto" w:fill="BFBFBF"/>
          </w:tcPr>
          <w:p w14:paraId="099829ED" w14:textId="77777777" w:rsidR="00DF0197" w:rsidRDefault="00C93071">
            <w:pPr>
              <w:jc w:val="center"/>
              <w:rPr>
                <w:rFonts w:ascii="宋体" w:hAnsi="宋体"/>
                <w:szCs w:val="21"/>
              </w:rPr>
            </w:pPr>
            <w:r>
              <w:rPr>
                <w:rFonts w:ascii="宋体" w:hAnsi="宋体" w:hint="eastAsia"/>
                <w:szCs w:val="21"/>
              </w:rPr>
              <w:t>缩写、术语及符号</w:t>
            </w:r>
          </w:p>
        </w:tc>
        <w:tc>
          <w:tcPr>
            <w:tcW w:w="5850" w:type="dxa"/>
            <w:shd w:val="clear" w:color="auto" w:fill="BFBFBF"/>
          </w:tcPr>
          <w:p w14:paraId="2D8D154F" w14:textId="77777777" w:rsidR="00DF0197" w:rsidRDefault="00C93071">
            <w:pPr>
              <w:jc w:val="center"/>
              <w:rPr>
                <w:rFonts w:ascii="宋体" w:hAnsi="宋体"/>
                <w:szCs w:val="21"/>
              </w:rPr>
            </w:pPr>
            <w:r>
              <w:rPr>
                <w:rFonts w:ascii="宋体" w:hAnsi="宋体" w:hint="eastAsia"/>
                <w:szCs w:val="21"/>
              </w:rPr>
              <w:t>解释</w:t>
            </w:r>
          </w:p>
        </w:tc>
      </w:tr>
      <w:tr w:rsidR="00DF0197" w14:paraId="05E45CED" w14:textId="77777777">
        <w:trPr>
          <w:jc w:val="center"/>
        </w:trPr>
        <w:tc>
          <w:tcPr>
            <w:tcW w:w="3082" w:type="dxa"/>
          </w:tcPr>
          <w:p w14:paraId="7A26032B" w14:textId="7144EE6F" w:rsidR="00DF0197" w:rsidRDefault="00234997">
            <w:pPr>
              <w:jc w:val="left"/>
              <w:rPr>
                <w:rFonts w:ascii="宋体" w:hAnsi="宋体"/>
                <w:szCs w:val="21"/>
              </w:rPr>
            </w:pPr>
            <w:r>
              <w:rPr>
                <w:rFonts w:ascii="宋体" w:hAnsi="宋体"/>
                <w:szCs w:val="21"/>
              </w:rPr>
              <w:t>BBS</w:t>
            </w:r>
          </w:p>
        </w:tc>
        <w:tc>
          <w:tcPr>
            <w:tcW w:w="5850" w:type="dxa"/>
          </w:tcPr>
          <w:p w14:paraId="1F54739F" w14:textId="73944C27" w:rsidR="00DF0197" w:rsidRDefault="00A4135F">
            <w:pPr>
              <w:rPr>
                <w:rFonts w:ascii="宋体" w:hAnsi="宋体"/>
                <w:szCs w:val="21"/>
              </w:rPr>
            </w:pPr>
            <w:r>
              <w:t>BBS</w:t>
            </w:r>
            <w:r>
              <w:t>也称为论坛，是</w:t>
            </w:r>
            <w:r>
              <w:t xml:space="preserve"> bulletin Board System </w:t>
            </w:r>
            <w:r>
              <w:t>的简称</w:t>
            </w:r>
            <w:r w:rsidR="00C93071">
              <w:rPr>
                <w:rFonts w:ascii="宋体" w:hAnsi="宋体" w:hint="eastAsia"/>
                <w:szCs w:val="21"/>
              </w:rPr>
              <w:t>。</w:t>
            </w:r>
          </w:p>
        </w:tc>
      </w:tr>
      <w:tr w:rsidR="00DF0197" w14:paraId="2F76D289" w14:textId="77777777">
        <w:trPr>
          <w:jc w:val="center"/>
        </w:trPr>
        <w:tc>
          <w:tcPr>
            <w:tcW w:w="3082" w:type="dxa"/>
          </w:tcPr>
          <w:p w14:paraId="24CDB27C" w14:textId="77777777" w:rsidR="00DF0197" w:rsidRDefault="00C93071">
            <w:pPr>
              <w:jc w:val="left"/>
              <w:rPr>
                <w:rFonts w:ascii="宋体" w:hAnsi="宋体"/>
                <w:szCs w:val="21"/>
              </w:rPr>
            </w:pPr>
            <w:r>
              <w:rPr>
                <w:rFonts w:ascii="宋体" w:hAnsi="宋体" w:hint="eastAsia"/>
                <w:szCs w:val="21"/>
              </w:rPr>
              <w:t>元数据  Metadata</w:t>
            </w:r>
          </w:p>
        </w:tc>
        <w:tc>
          <w:tcPr>
            <w:tcW w:w="5850" w:type="dxa"/>
          </w:tcPr>
          <w:p w14:paraId="02451658" w14:textId="77777777" w:rsidR="00DF0197" w:rsidRDefault="00C93071">
            <w:pPr>
              <w:rPr>
                <w:rFonts w:ascii="宋体" w:hAnsi="宋体"/>
                <w:szCs w:val="21"/>
              </w:rPr>
            </w:pPr>
            <w:r>
              <w:rPr>
                <w:rFonts w:ascii="宋体" w:hAnsi="宋体" w:hint="eastAsia"/>
                <w:szCs w:val="21"/>
              </w:rPr>
              <w:t>描述数据的内容、质量、状况和其他有关特征的数据。</w:t>
            </w:r>
          </w:p>
        </w:tc>
      </w:tr>
      <w:tr w:rsidR="00DF0197" w14:paraId="3FB6D2D9" w14:textId="77777777">
        <w:trPr>
          <w:jc w:val="center"/>
        </w:trPr>
        <w:tc>
          <w:tcPr>
            <w:tcW w:w="3082" w:type="dxa"/>
          </w:tcPr>
          <w:p w14:paraId="7C779DD2" w14:textId="77777777" w:rsidR="00DF0197" w:rsidRDefault="00C93071">
            <w:pPr>
              <w:jc w:val="left"/>
              <w:rPr>
                <w:rFonts w:ascii="宋体" w:hAnsi="宋体"/>
                <w:szCs w:val="21"/>
              </w:rPr>
            </w:pPr>
            <w:r>
              <w:rPr>
                <w:rFonts w:ascii="宋体" w:hAnsi="宋体" w:hint="eastAsia"/>
                <w:szCs w:val="21"/>
              </w:rPr>
              <w:t>数据中心  Data Center</w:t>
            </w:r>
          </w:p>
        </w:tc>
        <w:tc>
          <w:tcPr>
            <w:tcW w:w="5850" w:type="dxa"/>
          </w:tcPr>
          <w:p w14:paraId="13EE8025" w14:textId="77777777" w:rsidR="00DF0197" w:rsidRDefault="00C93071">
            <w:pPr>
              <w:rPr>
                <w:rFonts w:ascii="宋体" w:hAnsi="宋体"/>
                <w:szCs w:val="21"/>
              </w:rPr>
            </w:pPr>
            <w:bookmarkStart w:id="6" w:name="OLE_LINK3"/>
            <w:r>
              <w:rPr>
                <w:rFonts w:ascii="宋体" w:hAnsi="宋体"/>
                <w:szCs w:val="21"/>
              </w:rPr>
              <w:t>以各类数据为核心，依托成熟的</w:t>
            </w:r>
            <w:r>
              <w:rPr>
                <w:rFonts w:ascii="宋体" w:hAnsi="宋体" w:hint="eastAsia"/>
                <w:szCs w:val="21"/>
              </w:rPr>
              <w:t>存储、</w:t>
            </w:r>
            <w:r>
              <w:rPr>
                <w:rFonts w:ascii="宋体" w:hAnsi="宋体"/>
                <w:szCs w:val="21"/>
              </w:rPr>
              <w:t>数据库</w:t>
            </w:r>
            <w:r>
              <w:rPr>
                <w:rFonts w:ascii="宋体" w:hAnsi="宋体" w:hint="eastAsia"/>
                <w:szCs w:val="21"/>
              </w:rPr>
              <w:t>、</w:t>
            </w:r>
            <w:r>
              <w:rPr>
                <w:rFonts w:ascii="宋体" w:hAnsi="宋体"/>
                <w:szCs w:val="21"/>
              </w:rPr>
              <w:t>GIS</w:t>
            </w:r>
            <w:r>
              <w:rPr>
                <w:rFonts w:ascii="宋体" w:hAnsi="宋体" w:hint="eastAsia"/>
                <w:szCs w:val="21"/>
              </w:rPr>
              <w:t>、网络等技术</w:t>
            </w:r>
            <w:r>
              <w:rPr>
                <w:rFonts w:ascii="宋体" w:hAnsi="宋体"/>
                <w:szCs w:val="21"/>
              </w:rPr>
              <w:t>，按照统一标准，建立</w:t>
            </w:r>
            <w:r>
              <w:rPr>
                <w:rFonts w:ascii="宋体" w:hAnsi="宋体" w:hint="eastAsia"/>
                <w:szCs w:val="21"/>
              </w:rPr>
              <w:t>的</w:t>
            </w:r>
            <w:r>
              <w:rPr>
                <w:rFonts w:ascii="宋体" w:hAnsi="宋体"/>
                <w:szCs w:val="21"/>
              </w:rPr>
              <w:t>具有信息管理、分析、查询、统计及服务的一体化数据管理体系</w:t>
            </w:r>
            <w:r>
              <w:rPr>
                <w:rFonts w:ascii="宋体" w:hAnsi="宋体" w:hint="eastAsia"/>
                <w:szCs w:val="21"/>
              </w:rPr>
              <w:t>。</w:t>
            </w:r>
            <w:bookmarkEnd w:id="6"/>
          </w:p>
        </w:tc>
      </w:tr>
      <w:tr w:rsidR="00DF0197" w14:paraId="26E2E421" w14:textId="77777777">
        <w:trPr>
          <w:jc w:val="center"/>
        </w:trPr>
        <w:tc>
          <w:tcPr>
            <w:tcW w:w="3082" w:type="dxa"/>
          </w:tcPr>
          <w:p w14:paraId="63C3ACA4" w14:textId="77777777" w:rsidR="00DF0197" w:rsidRDefault="00C93071">
            <w:pPr>
              <w:jc w:val="left"/>
              <w:rPr>
                <w:rFonts w:ascii="宋体" w:hAnsi="宋体"/>
                <w:szCs w:val="21"/>
              </w:rPr>
            </w:pPr>
            <w:r>
              <w:rPr>
                <w:rFonts w:ascii="宋体" w:hAnsi="宋体" w:hint="eastAsia"/>
                <w:szCs w:val="21"/>
              </w:rPr>
              <w:t>数据管理  D</w:t>
            </w:r>
            <w:r>
              <w:rPr>
                <w:rFonts w:ascii="宋体" w:hAnsi="宋体"/>
                <w:szCs w:val="21"/>
              </w:rPr>
              <w:t>ata</w:t>
            </w:r>
            <w:r>
              <w:rPr>
                <w:rFonts w:ascii="宋体" w:hAnsi="宋体" w:hint="eastAsia"/>
                <w:szCs w:val="21"/>
              </w:rPr>
              <w:t xml:space="preserve"> M</w:t>
            </w:r>
            <w:r>
              <w:rPr>
                <w:rFonts w:ascii="宋体" w:hAnsi="宋体"/>
                <w:szCs w:val="21"/>
              </w:rPr>
              <w:t>anagement</w:t>
            </w:r>
          </w:p>
        </w:tc>
        <w:tc>
          <w:tcPr>
            <w:tcW w:w="5850" w:type="dxa"/>
          </w:tcPr>
          <w:p w14:paraId="64C2F94D" w14:textId="77777777" w:rsidR="00DF0197" w:rsidRDefault="00C93071">
            <w:pPr>
              <w:rPr>
                <w:rFonts w:ascii="宋体" w:hAnsi="宋体"/>
                <w:szCs w:val="21"/>
              </w:rPr>
            </w:pPr>
            <w:r>
              <w:rPr>
                <w:rFonts w:ascii="宋体" w:hAnsi="宋体" w:hint="eastAsia"/>
                <w:szCs w:val="21"/>
              </w:rPr>
              <w:t>利用数据库、数据仓库、元数据和网络等技术，建立分布式、集中式或集中加分布式数据管理系统，开展数据接收、组织存储、运行维护、更新、共享交换等工作，实现对数据资源的有效组织和应用。</w:t>
            </w:r>
          </w:p>
        </w:tc>
      </w:tr>
      <w:tr w:rsidR="00DF0197" w14:paraId="37714648" w14:textId="77777777">
        <w:trPr>
          <w:jc w:val="center"/>
        </w:trPr>
        <w:tc>
          <w:tcPr>
            <w:tcW w:w="3082" w:type="dxa"/>
          </w:tcPr>
          <w:p w14:paraId="695681B4" w14:textId="77777777" w:rsidR="00DF0197" w:rsidRDefault="00C93071">
            <w:pPr>
              <w:jc w:val="left"/>
              <w:rPr>
                <w:rFonts w:ascii="宋体" w:hAnsi="宋体"/>
                <w:szCs w:val="21"/>
              </w:rPr>
            </w:pPr>
            <w:r>
              <w:rPr>
                <w:rFonts w:ascii="宋体" w:hAnsi="宋体"/>
                <w:szCs w:val="21"/>
              </w:rPr>
              <w:t>数据维护</w:t>
            </w:r>
            <w:r>
              <w:rPr>
                <w:rFonts w:ascii="宋体" w:hAnsi="宋体" w:hint="eastAsia"/>
                <w:szCs w:val="21"/>
              </w:rPr>
              <w:t xml:space="preserve">  Data Maintenance</w:t>
            </w:r>
          </w:p>
        </w:tc>
        <w:tc>
          <w:tcPr>
            <w:tcW w:w="5850" w:type="dxa"/>
          </w:tcPr>
          <w:p w14:paraId="36BACDAD" w14:textId="77777777" w:rsidR="00DF0197" w:rsidRDefault="00C93071">
            <w:pPr>
              <w:rPr>
                <w:rFonts w:ascii="宋体" w:hAnsi="宋体"/>
                <w:szCs w:val="21"/>
              </w:rPr>
            </w:pPr>
            <w:r>
              <w:rPr>
                <w:rFonts w:ascii="宋体" w:hAnsi="宋体" w:hint="eastAsia"/>
                <w:szCs w:val="21"/>
              </w:rPr>
              <w:t>在制定维护方案基础上，对数据和数据库进行的日常维护与监控、备份与恢复、应急处理和监督管理等，从而保护数据的安全性和可移植性。</w:t>
            </w:r>
          </w:p>
        </w:tc>
      </w:tr>
      <w:tr w:rsidR="00DF0197" w14:paraId="45708BE2" w14:textId="77777777">
        <w:trPr>
          <w:jc w:val="center"/>
        </w:trPr>
        <w:tc>
          <w:tcPr>
            <w:tcW w:w="3082" w:type="dxa"/>
          </w:tcPr>
          <w:p w14:paraId="0FA2093B" w14:textId="77777777" w:rsidR="00DF0197" w:rsidRDefault="00C93071">
            <w:pPr>
              <w:rPr>
                <w:rFonts w:ascii="宋体" w:hAnsi="宋体"/>
                <w:szCs w:val="21"/>
              </w:rPr>
            </w:pPr>
            <w:r>
              <w:rPr>
                <w:rFonts w:ascii="宋体" w:hAnsi="宋体" w:hint="eastAsia"/>
                <w:szCs w:val="21"/>
              </w:rPr>
              <w:t>用户</w:t>
            </w:r>
          </w:p>
        </w:tc>
        <w:tc>
          <w:tcPr>
            <w:tcW w:w="5850" w:type="dxa"/>
          </w:tcPr>
          <w:p w14:paraId="5648E470" w14:textId="77777777" w:rsidR="00DF0197" w:rsidRDefault="00C93071">
            <w:pPr>
              <w:rPr>
                <w:rFonts w:ascii="宋体" w:hAnsi="宋体"/>
                <w:szCs w:val="21"/>
              </w:rPr>
            </w:pPr>
            <w:r>
              <w:rPr>
                <w:rFonts w:ascii="宋体" w:hAnsi="宋体" w:hint="eastAsia"/>
                <w:szCs w:val="21"/>
              </w:rPr>
              <w:t>系统的使用者</w:t>
            </w:r>
          </w:p>
        </w:tc>
      </w:tr>
    </w:tbl>
    <w:p w14:paraId="09B325DC" w14:textId="77777777" w:rsidR="00DF0197" w:rsidRDefault="00C93071">
      <w:pPr>
        <w:pStyle w:val="2"/>
        <w:numPr>
          <w:ilvl w:val="1"/>
          <w:numId w:val="3"/>
        </w:numPr>
        <w:rPr>
          <w:rFonts w:ascii="Times New Roman" w:hAnsi="Times New Roman"/>
        </w:rPr>
      </w:pPr>
      <w:bookmarkStart w:id="7" w:name="_Toc9313"/>
      <w:r>
        <w:rPr>
          <w:rFonts w:ascii="Times New Roman" w:hAnsi="Times New Roman" w:hint="eastAsia"/>
        </w:rPr>
        <w:t>参考资料</w:t>
      </w:r>
      <w:bookmarkEnd w:id="7"/>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253"/>
        <w:gridCol w:w="1843"/>
        <w:gridCol w:w="1275"/>
        <w:gridCol w:w="1808"/>
      </w:tblGrid>
      <w:tr w:rsidR="00DF0197" w14:paraId="33B11291" w14:textId="77777777" w:rsidTr="00867106">
        <w:trPr>
          <w:tblHeader/>
        </w:trPr>
        <w:tc>
          <w:tcPr>
            <w:tcW w:w="675" w:type="dxa"/>
            <w:shd w:val="clear" w:color="auto" w:fill="BFBFBF"/>
          </w:tcPr>
          <w:p w14:paraId="38C02AB6" w14:textId="77777777" w:rsidR="00DF0197" w:rsidRDefault="00C93071">
            <w:pPr>
              <w:jc w:val="center"/>
              <w:rPr>
                <w:b/>
              </w:rPr>
            </w:pPr>
            <w:r>
              <w:rPr>
                <w:rFonts w:hint="eastAsia"/>
                <w:b/>
              </w:rPr>
              <w:t>序号</w:t>
            </w:r>
          </w:p>
        </w:tc>
        <w:tc>
          <w:tcPr>
            <w:tcW w:w="4253" w:type="dxa"/>
            <w:shd w:val="clear" w:color="auto" w:fill="BFBFBF"/>
          </w:tcPr>
          <w:p w14:paraId="3F334E07" w14:textId="77777777" w:rsidR="00DF0197" w:rsidRDefault="00C93071">
            <w:pPr>
              <w:jc w:val="center"/>
              <w:rPr>
                <w:b/>
              </w:rPr>
            </w:pPr>
            <w:r>
              <w:rPr>
                <w:rFonts w:hint="eastAsia"/>
                <w:b/>
              </w:rPr>
              <w:t>文档名称</w:t>
            </w:r>
          </w:p>
        </w:tc>
        <w:tc>
          <w:tcPr>
            <w:tcW w:w="1843" w:type="dxa"/>
            <w:shd w:val="clear" w:color="auto" w:fill="BFBFBF"/>
          </w:tcPr>
          <w:p w14:paraId="2E452814" w14:textId="77777777" w:rsidR="00DF0197" w:rsidRDefault="00C93071">
            <w:pPr>
              <w:jc w:val="center"/>
              <w:rPr>
                <w:b/>
              </w:rPr>
            </w:pPr>
            <w:r>
              <w:rPr>
                <w:rFonts w:hint="eastAsia"/>
                <w:b/>
              </w:rPr>
              <w:t>文档编号</w:t>
            </w:r>
          </w:p>
        </w:tc>
        <w:tc>
          <w:tcPr>
            <w:tcW w:w="1275" w:type="dxa"/>
            <w:shd w:val="clear" w:color="auto" w:fill="BFBFBF"/>
          </w:tcPr>
          <w:p w14:paraId="2E1F5052" w14:textId="77777777" w:rsidR="00DF0197" w:rsidRDefault="00C93071">
            <w:pPr>
              <w:jc w:val="center"/>
              <w:rPr>
                <w:b/>
              </w:rPr>
            </w:pPr>
            <w:r>
              <w:rPr>
                <w:rFonts w:hint="eastAsia"/>
                <w:b/>
              </w:rPr>
              <w:t>版本</w:t>
            </w:r>
          </w:p>
        </w:tc>
        <w:tc>
          <w:tcPr>
            <w:tcW w:w="1808" w:type="dxa"/>
            <w:shd w:val="clear" w:color="auto" w:fill="BFBFBF"/>
          </w:tcPr>
          <w:p w14:paraId="02593774" w14:textId="77777777" w:rsidR="00DF0197" w:rsidRDefault="00C93071">
            <w:pPr>
              <w:jc w:val="center"/>
              <w:rPr>
                <w:b/>
              </w:rPr>
            </w:pPr>
            <w:r>
              <w:rPr>
                <w:rFonts w:hint="eastAsia"/>
                <w:b/>
              </w:rPr>
              <w:t>发布日期</w:t>
            </w:r>
          </w:p>
        </w:tc>
      </w:tr>
      <w:tr w:rsidR="00DF0197" w14:paraId="12B1D1FA" w14:textId="77777777" w:rsidTr="00867106">
        <w:tc>
          <w:tcPr>
            <w:tcW w:w="675" w:type="dxa"/>
            <w:vAlign w:val="center"/>
          </w:tcPr>
          <w:p w14:paraId="2B220BB6" w14:textId="77777777" w:rsidR="00DF0197" w:rsidRDefault="00C93071">
            <w:pPr>
              <w:jc w:val="center"/>
            </w:pPr>
            <w:r>
              <w:rPr>
                <w:rFonts w:hint="eastAsia"/>
              </w:rPr>
              <w:t>1</w:t>
            </w:r>
          </w:p>
        </w:tc>
        <w:tc>
          <w:tcPr>
            <w:tcW w:w="4253" w:type="dxa"/>
            <w:vAlign w:val="center"/>
          </w:tcPr>
          <w:p w14:paraId="54281716" w14:textId="77777777" w:rsidR="00DF0197" w:rsidRDefault="00C93071">
            <w:pPr>
              <w:jc w:val="center"/>
            </w:pPr>
            <w:r>
              <w:rPr>
                <w:rFonts w:ascii="宋体" w:hAnsi="宋体" w:hint="eastAsia"/>
                <w:szCs w:val="21"/>
              </w:rPr>
              <w:t>《计算机信息系统安全保护等级划分准则》</w:t>
            </w:r>
          </w:p>
        </w:tc>
        <w:tc>
          <w:tcPr>
            <w:tcW w:w="1843" w:type="dxa"/>
            <w:vAlign w:val="center"/>
          </w:tcPr>
          <w:p w14:paraId="210A9C42" w14:textId="77777777" w:rsidR="00DF0197" w:rsidRDefault="00DF0197">
            <w:pPr>
              <w:jc w:val="center"/>
            </w:pPr>
          </w:p>
        </w:tc>
        <w:tc>
          <w:tcPr>
            <w:tcW w:w="1275" w:type="dxa"/>
            <w:vAlign w:val="center"/>
          </w:tcPr>
          <w:p w14:paraId="2F194DB8" w14:textId="77777777" w:rsidR="00DF0197" w:rsidRDefault="00C93071">
            <w:pPr>
              <w:jc w:val="center"/>
            </w:pPr>
            <w:r>
              <w:rPr>
                <w:rFonts w:ascii="宋体" w:hAnsi="宋体" w:hint="eastAsia"/>
                <w:szCs w:val="21"/>
              </w:rPr>
              <w:t>GB 17859</w:t>
            </w:r>
          </w:p>
        </w:tc>
        <w:tc>
          <w:tcPr>
            <w:tcW w:w="1808" w:type="dxa"/>
            <w:vAlign w:val="center"/>
          </w:tcPr>
          <w:p w14:paraId="78C75917" w14:textId="77777777" w:rsidR="00DF0197" w:rsidRDefault="00DF0197">
            <w:pPr>
              <w:jc w:val="center"/>
            </w:pPr>
          </w:p>
        </w:tc>
      </w:tr>
    </w:tbl>
    <w:p w14:paraId="254711C2" w14:textId="77777777" w:rsidR="00DF0197" w:rsidRDefault="00C93071">
      <w:pPr>
        <w:pStyle w:val="1"/>
        <w:numPr>
          <w:ilvl w:val="0"/>
          <w:numId w:val="3"/>
        </w:numPr>
        <w:rPr>
          <w:rFonts w:ascii="Times New Roman" w:hAnsi="Times New Roman"/>
        </w:rPr>
      </w:pPr>
      <w:bookmarkStart w:id="8" w:name="_Toc18386"/>
      <w:r>
        <w:rPr>
          <w:rFonts w:ascii="Times New Roman" w:hAnsi="Times New Roman" w:hint="eastAsia"/>
        </w:rPr>
        <w:lastRenderedPageBreak/>
        <w:t>项目介绍</w:t>
      </w:r>
      <w:bookmarkEnd w:id="8"/>
    </w:p>
    <w:p w14:paraId="32810D2E" w14:textId="77777777" w:rsidR="00DF0197" w:rsidRDefault="00C93071">
      <w:pPr>
        <w:pStyle w:val="2"/>
        <w:numPr>
          <w:ilvl w:val="1"/>
          <w:numId w:val="3"/>
        </w:numPr>
      </w:pPr>
      <w:bookmarkStart w:id="9" w:name="_Toc6070"/>
      <w:r>
        <w:rPr>
          <w:rFonts w:ascii="Times New Roman" w:hAnsi="Times New Roman" w:hint="eastAsia"/>
        </w:rPr>
        <w:t>项目说明</w:t>
      </w:r>
      <w:bookmarkEnd w:id="9"/>
    </w:p>
    <w:p w14:paraId="62D549E4" w14:textId="777023E0" w:rsidR="00DF0197" w:rsidRDefault="00272BB6">
      <w:pPr>
        <w:spacing w:line="300" w:lineRule="auto"/>
        <w:ind w:firstLineChars="200" w:firstLine="420"/>
      </w:pPr>
      <w:r>
        <w:t>BBS</w:t>
      </w:r>
      <w:r>
        <w:t>也称为论坛，是</w:t>
      </w:r>
      <w:r>
        <w:t xml:space="preserve"> bulletin Board System </w:t>
      </w:r>
      <w:r>
        <w:t>的简称，意即电子</w:t>
      </w:r>
      <w:r>
        <w:t xml:space="preserve"> </w:t>
      </w:r>
      <w:r>
        <w:t>公告板，是一种在</w:t>
      </w:r>
      <w:r>
        <w:t xml:space="preserve"> Internet </w:t>
      </w:r>
      <w:r>
        <w:t>上常见的用于信息服务的</w:t>
      </w:r>
      <w:r>
        <w:t xml:space="preserve"> Web</w:t>
      </w:r>
      <w:r>
        <w:t>系统。它</w:t>
      </w:r>
      <w:r>
        <w:t xml:space="preserve"> </w:t>
      </w:r>
      <w:r>
        <w:t>主要给浏览者提供相互沟通的平台。</w:t>
      </w:r>
      <w:r>
        <w:t xml:space="preserve"> BBS</w:t>
      </w:r>
      <w:r>
        <w:t>信息量大，形式自由，在论</w:t>
      </w:r>
      <w:r>
        <w:t xml:space="preserve"> </w:t>
      </w:r>
      <w:r>
        <w:t>坛中大家可以发布信息，进行讨论、聊天等，是用户间交流的优秀平</w:t>
      </w:r>
      <w:bookmarkStart w:id="10" w:name="_GoBack"/>
      <w:bookmarkEnd w:id="10"/>
      <w:r>
        <w:t>台。</w:t>
      </w:r>
    </w:p>
    <w:p w14:paraId="2B808BEB" w14:textId="77777777" w:rsidR="00DF0197" w:rsidRDefault="00C93071">
      <w:pPr>
        <w:pStyle w:val="2"/>
        <w:numPr>
          <w:ilvl w:val="1"/>
          <w:numId w:val="3"/>
        </w:numPr>
        <w:rPr>
          <w:rFonts w:ascii="Times New Roman" w:hAnsi="Times New Roman"/>
        </w:rPr>
      </w:pPr>
      <w:bookmarkStart w:id="11" w:name="_Toc10136"/>
      <w:r>
        <w:rPr>
          <w:rFonts w:ascii="Times New Roman" w:hAnsi="Times New Roman" w:hint="eastAsia"/>
        </w:rPr>
        <w:t>项目背景</w:t>
      </w:r>
      <w:bookmarkEnd w:id="11"/>
    </w:p>
    <w:p w14:paraId="7A1FEA18" w14:textId="03FD93A0" w:rsidR="00DF0197" w:rsidRDefault="0004405C">
      <w:pPr>
        <w:spacing w:line="300" w:lineRule="auto"/>
        <w:ind w:firstLineChars="200" w:firstLine="420"/>
      </w:pPr>
      <w:r>
        <w:rPr>
          <w:rFonts w:hint="eastAsia"/>
        </w:rPr>
        <w:t>公司员工日益增加，需要一个公开透明的沟通环境</w:t>
      </w:r>
      <w:r w:rsidR="00C93071">
        <w:rPr>
          <w:rFonts w:hint="eastAsia"/>
        </w:rPr>
        <w:t>。</w:t>
      </w:r>
    </w:p>
    <w:p w14:paraId="35649D3F" w14:textId="77777777" w:rsidR="00DF0197" w:rsidRDefault="00C93071">
      <w:pPr>
        <w:pStyle w:val="2"/>
        <w:numPr>
          <w:ilvl w:val="1"/>
          <w:numId w:val="3"/>
        </w:numPr>
        <w:rPr>
          <w:rFonts w:ascii="Times New Roman" w:hAnsi="Times New Roman"/>
        </w:rPr>
      </w:pPr>
      <w:bookmarkStart w:id="12" w:name="_Toc11956"/>
      <w:r>
        <w:rPr>
          <w:rFonts w:ascii="Times New Roman" w:hAnsi="Times New Roman" w:hint="eastAsia"/>
        </w:rPr>
        <w:t>项目目标</w:t>
      </w:r>
      <w:bookmarkEnd w:id="12"/>
    </w:p>
    <w:p w14:paraId="7D25A6F9" w14:textId="77777777" w:rsidR="00226C2C" w:rsidRDefault="00226C2C">
      <w:pPr>
        <w:spacing w:line="300" w:lineRule="auto"/>
        <w:ind w:firstLineChars="200" w:firstLine="420"/>
      </w:pPr>
      <w:r>
        <w:rPr>
          <w:rFonts w:hint="eastAsia"/>
        </w:rPr>
        <w:t>构造一个在线论坛，</w:t>
      </w:r>
      <w:r>
        <w:rPr>
          <w:rFonts w:hint="eastAsia"/>
        </w:rPr>
        <w:t xml:space="preserve"> </w:t>
      </w:r>
      <w:r>
        <w:rPr>
          <w:rFonts w:hint="eastAsia"/>
        </w:rPr>
        <w:t>每个员工都能在上面发帖，并进行讨论。</w:t>
      </w:r>
    </w:p>
    <w:p w14:paraId="6FF13D8B" w14:textId="0768D842" w:rsidR="00DF0197" w:rsidRDefault="00226C2C">
      <w:pPr>
        <w:spacing w:line="300" w:lineRule="auto"/>
        <w:ind w:firstLineChars="200" w:firstLine="420"/>
      </w:pPr>
      <w:r>
        <w:rPr>
          <w:rFonts w:hint="eastAsia"/>
        </w:rPr>
        <w:t>实现公司制度的透明化</w:t>
      </w:r>
      <w:r w:rsidR="00D65824">
        <w:rPr>
          <w:rFonts w:hint="eastAsia"/>
        </w:rPr>
        <w:t>。</w:t>
      </w:r>
    </w:p>
    <w:p w14:paraId="14D2FE87" w14:textId="77777777" w:rsidR="00DF0197" w:rsidRDefault="00C93071">
      <w:pPr>
        <w:pStyle w:val="2"/>
        <w:numPr>
          <w:ilvl w:val="1"/>
          <w:numId w:val="3"/>
        </w:numPr>
        <w:rPr>
          <w:rFonts w:ascii="Times New Roman" w:hAnsi="Times New Roman"/>
        </w:rPr>
      </w:pPr>
      <w:bookmarkStart w:id="13" w:name="_Toc5315"/>
      <w:r>
        <w:rPr>
          <w:rFonts w:ascii="Times New Roman" w:hAnsi="Times New Roman" w:hint="eastAsia"/>
        </w:rPr>
        <w:t>项目用户</w:t>
      </w:r>
      <w:bookmarkEnd w:id="13"/>
    </w:p>
    <w:p w14:paraId="7D7B2C6C" w14:textId="19BF5636" w:rsidR="00DF0197" w:rsidRDefault="00935594">
      <w:pPr>
        <w:ind w:firstLineChars="200" w:firstLine="420"/>
      </w:pPr>
      <w:r>
        <w:rPr>
          <w:rFonts w:hint="eastAsia"/>
        </w:rPr>
        <w:t>公司所有员工</w:t>
      </w:r>
    </w:p>
    <w:p w14:paraId="796431F4" w14:textId="77777777" w:rsidR="00DF0197" w:rsidRDefault="00C93071">
      <w:pPr>
        <w:pStyle w:val="1"/>
        <w:numPr>
          <w:ilvl w:val="0"/>
          <w:numId w:val="3"/>
        </w:numPr>
        <w:rPr>
          <w:rFonts w:ascii="Times New Roman" w:hAnsi="Times New Roman"/>
        </w:rPr>
      </w:pPr>
      <w:bookmarkStart w:id="14" w:name="_Toc20828"/>
      <w:r>
        <w:rPr>
          <w:rFonts w:ascii="Times New Roman" w:hAnsi="Times New Roman" w:hint="eastAsia"/>
        </w:rPr>
        <w:t>需求说明</w:t>
      </w:r>
      <w:bookmarkEnd w:id="14"/>
    </w:p>
    <w:p w14:paraId="2C10141E" w14:textId="2171D42A" w:rsidR="00DF0197" w:rsidRDefault="00C93071" w:rsidP="00901422">
      <w:pPr>
        <w:pStyle w:val="2"/>
        <w:numPr>
          <w:ilvl w:val="1"/>
          <w:numId w:val="3"/>
        </w:numPr>
        <w:rPr>
          <w:rFonts w:ascii="Times New Roman" w:hAnsi="Times New Roman"/>
        </w:rPr>
      </w:pPr>
      <w:bookmarkStart w:id="15" w:name="_Toc27762"/>
      <w:r>
        <w:rPr>
          <w:rFonts w:ascii="Times New Roman" w:hAnsi="Times New Roman" w:hint="eastAsia"/>
        </w:rPr>
        <w:t>整体需求</w:t>
      </w:r>
      <w:bookmarkEnd w:id="15"/>
    </w:p>
    <w:p w14:paraId="26E5182A" w14:textId="5C8ADC5A" w:rsidR="00901422" w:rsidRPr="00901422" w:rsidRDefault="00901422" w:rsidP="00901422">
      <w:pPr>
        <w:ind w:left="420"/>
        <w:rPr>
          <w:rFonts w:hint="eastAsia"/>
        </w:rPr>
      </w:pPr>
      <w:r>
        <w:rPr>
          <w:rFonts w:hint="eastAsia"/>
        </w:rPr>
        <w:t>核心功能要求是：具备有</w:t>
      </w:r>
      <w:r>
        <w:rPr>
          <w:rFonts w:hint="eastAsia"/>
        </w:rPr>
        <w:t xml:space="preserve"> </w:t>
      </w:r>
      <w:r>
        <w:rPr>
          <w:rFonts w:hint="eastAsia"/>
        </w:rPr>
        <w:t>帖子发表，帖子回复功能</w:t>
      </w:r>
    </w:p>
    <w:p w14:paraId="7FE08A14" w14:textId="77777777" w:rsidR="00DF0197" w:rsidRDefault="00C93071">
      <w:pPr>
        <w:pStyle w:val="2"/>
        <w:numPr>
          <w:ilvl w:val="1"/>
          <w:numId w:val="3"/>
        </w:numPr>
        <w:rPr>
          <w:rFonts w:ascii="Times New Roman" w:hAnsi="Times New Roman"/>
        </w:rPr>
      </w:pPr>
      <w:bookmarkStart w:id="16" w:name="_Toc4355"/>
      <w:r>
        <w:rPr>
          <w:rFonts w:ascii="Times New Roman" w:hAnsi="Times New Roman" w:hint="eastAsia"/>
        </w:rPr>
        <w:t>功能需求</w:t>
      </w:r>
      <w:bookmarkEnd w:id="16"/>
    </w:p>
    <w:p w14:paraId="641E1088" w14:textId="77777777" w:rsidR="00DF0197" w:rsidRDefault="00C93071">
      <w:pPr>
        <w:pStyle w:val="3"/>
        <w:numPr>
          <w:ilvl w:val="2"/>
          <w:numId w:val="3"/>
        </w:numPr>
      </w:pPr>
      <w:bookmarkStart w:id="17" w:name="_Toc18569"/>
      <w:r>
        <w:rPr>
          <w:rFonts w:hint="eastAsia"/>
        </w:rPr>
        <w:t>需求编号规则</w:t>
      </w:r>
      <w:bookmarkEnd w:id="17"/>
    </w:p>
    <w:p w14:paraId="3C77E078" w14:textId="1DE2AF49" w:rsidR="000D1C67" w:rsidRDefault="000C64B4">
      <w:pPr>
        <w:ind w:firstLineChars="200" w:firstLine="420"/>
      </w:pPr>
      <w:r>
        <w:rPr>
          <w:rFonts w:hint="eastAsia"/>
        </w:rPr>
        <w:t>规则：</w:t>
      </w:r>
      <w:r w:rsidR="000D1C67">
        <w:rPr>
          <w:rFonts w:hint="eastAsia"/>
        </w:rPr>
        <w:t>项目名称</w:t>
      </w:r>
      <w:r w:rsidR="000D1C67">
        <w:rPr>
          <w:rFonts w:hint="eastAsia"/>
        </w:rPr>
        <w:t>-</w:t>
      </w:r>
      <w:r w:rsidR="000D1C67">
        <w:rPr>
          <w:rFonts w:hint="eastAsia"/>
        </w:rPr>
        <w:t>模块名称</w:t>
      </w:r>
      <w:r w:rsidR="000D1C67">
        <w:rPr>
          <w:rFonts w:hint="eastAsia"/>
        </w:rPr>
        <w:t>-</w:t>
      </w:r>
      <w:r w:rsidR="000D1C67">
        <w:rPr>
          <w:rFonts w:hint="eastAsia"/>
        </w:rPr>
        <w:t>功能点序号</w:t>
      </w:r>
    </w:p>
    <w:p w14:paraId="706D2791" w14:textId="7EB337FD" w:rsidR="00DF0197" w:rsidRDefault="009024CE">
      <w:pPr>
        <w:ind w:firstLineChars="200" w:firstLine="420"/>
      </w:pPr>
      <w:r>
        <w:rPr>
          <w:rFonts w:hint="eastAsia"/>
        </w:rPr>
        <w:t>需求编号</w:t>
      </w:r>
      <w:r w:rsidR="00815508">
        <w:rPr>
          <w:rFonts w:hint="eastAsia"/>
        </w:rPr>
        <w:t>示例</w:t>
      </w:r>
      <w:r>
        <w:rPr>
          <w:rFonts w:hint="eastAsia"/>
        </w:rPr>
        <w:t>：</w:t>
      </w:r>
      <w:r w:rsidR="00271EA4">
        <w:rPr>
          <w:rFonts w:hint="eastAsia"/>
        </w:rPr>
        <w:t>bbs</w:t>
      </w:r>
      <w:r>
        <w:rPr>
          <w:rFonts w:hint="eastAsia"/>
        </w:rPr>
        <w:t>(</w:t>
      </w:r>
      <w:r>
        <w:rPr>
          <w:rFonts w:hint="eastAsia"/>
        </w:rPr>
        <w:t>项目名称</w:t>
      </w:r>
      <w:r w:rsidR="00D31F64">
        <w:rPr>
          <w:rFonts w:hint="eastAsia"/>
        </w:rPr>
        <w:t>)+login</w:t>
      </w:r>
      <w:r>
        <w:rPr>
          <w:rFonts w:hint="eastAsia"/>
        </w:rPr>
        <w:t>(</w:t>
      </w:r>
      <w:r>
        <w:rPr>
          <w:rFonts w:hint="eastAsia"/>
        </w:rPr>
        <w:t>模块名称</w:t>
      </w:r>
      <w:r>
        <w:rPr>
          <w:rFonts w:hint="eastAsia"/>
        </w:rPr>
        <w:t>)+001</w:t>
      </w:r>
      <w:r>
        <w:rPr>
          <w:rFonts w:hint="eastAsia"/>
        </w:rPr>
        <w:t>（功能点</w:t>
      </w:r>
      <w:r w:rsidR="0044350B">
        <w:rPr>
          <w:rFonts w:hint="eastAsia"/>
        </w:rPr>
        <w:t>序号</w:t>
      </w:r>
      <w:r>
        <w:rPr>
          <w:rFonts w:hint="eastAsia"/>
        </w:rPr>
        <w:t>）</w:t>
      </w:r>
    </w:p>
    <w:p w14:paraId="2693D0AD" w14:textId="77777777" w:rsidR="00DF0197" w:rsidRDefault="00C93071">
      <w:pPr>
        <w:pStyle w:val="3"/>
        <w:numPr>
          <w:ilvl w:val="2"/>
          <w:numId w:val="3"/>
        </w:numPr>
      </w:pPr>
      <w:bookmarkStart w:id="18" w:name="_Toc24119"/>
      <w:r>
        <w:rPr>
          <w:rFonts w:hint="eastAsia"/>
        </w:rPr>
        <w:lastRenderedPageBreak/>
        <w:t>总体模块划分</w:t>
      </w:r>
      <w:bookmarkEnd w:id="18"/>
    </w:p>
    <w:p w14:paraId="3B097A77" w14:textId="77777777" w:rsidR="0078786A" w:rsidRDefault="00861332" w:rsidP="00097C83">
      <w:pPr>
        <w:numPr>
          <w:ilvl w:val="0"/>
          <w:numId w:val="14"/>
        </w:numPr>
      </w:pPr>
      <w:r>
        <w:t>用户注册</w:t>
      </w:r>
      <w:r>
        <w:t xml:space="preserve"> </w:t>
      </w:r>
    </w:p>
    <w:p w14:paraId="6212B6F8" w14:textId="7F3F50BE" w:rsidR="00861332" w:rsidRDefault="00861332" w:rsidP="0078786A">
      <w:pPr>
        <w:numPr>
          <w:ilvl w:val="1"/>
          <w:numId w:val="14"/>
        </w:numPr>
      </w:pPr>
      <w:r>
        <w:t>新用户注册，提供用户信息，检验新用户信息的有效性；</w:t>
      </w:r>
      <w:r>
        <w:t xml:space="preserve"> </w:t>
      </w:r>
    </w:p>
    <w:p w14:paraId="5EEF82A0" w14:textId="77777777" w:rsidR="0078786A" w:rsidRDefault="00861332" w:rsidP="00097C83">
      <w:pPr>
        <w:numPr>
          <w:ilvl w:val="0"/>
          <w:numId w:val="14"/>
        </w:numPr>
      </w:pPr>
      <w:r>
        <w:t>用户登陆</w:t>
      </w:r>
      <w:r>
        <w:t xml:space="preserve"> </w:t>
      </w:r>
    </w:p>
    <w:p w14:paraId="7E1E416A" w14:textId="3948110A" w:rsidR="00861332" w:rsidRDefault="00561962" w:rsidP="0078786A">
      <w:pPr>
        <w:numPr>
          <w:ilvl w:val="1"/>
          <w:numId w:val="14"/>
        </w:numPr>
      </w:pPr>
      <w:r>
        <w:t>输入用户名和密码，检验用户信息</w:t>
      </w:r>
      <w:r w:rsidR="00861332">
        <w:t>；</w:t>
      </w:r>
      <w:r w:rsidR="00861332">
        <w:t xml:space="preserve"> </w:t>
      </w:r>
    </w:p>
    <w:p w14:paraId="541B89B7" w14:textId="77777777" w:rsidR="0078786A" w:rsidRDefault="00861332" w:rsidP="00097C83">
      <w:pPr>
        <w:numPr>
          <w:ilvl w:val="0"/>
          <w:numId w:val="14"/>
        </w:numPr>
      </w:pPr>
      <w:r>
        <w:t>帖子发表</w:t>
      </w:r>
    </w:p>
    <w:p w14:paraId="629BC1E0" w14:textId="6470BD50" w:rsidR="00861332" w:rsidRDefault="00861332" w:rsidP="0078786A">
      <w:pPr>
        <w:numPr>
          <w:ilvl w:val="1"/>
          <w:numId w:val="14"/>
        </w:numPr>
      </w:pPr>
      <w:r>
        <w:t>注册用户可以在板块中发表新主题帖；</w:t>
      </w:r>
      <w:r>
        <w:t xml:space="preserve"> </w:t>
      </w:r>
    </w:p>
    <w:p w14:paraId="64965218" w14:textId="77777777" w:rsidR="0078786A" w:rsidRDefault="00861332" w:rsidP="00097C83">
      <w:pPr>
        <w:numPr>
          <w:ilvl w:val="0"/>
          <w:numId w:val="14"/>
        </w:numPr>
      </w:pPr>
      <w:r>
        <w:t>帖子回复</w:t>
      </w:r>
      <w:r>
        <w:t xml:space="preserve"> </w:t>
      </w:r>
    </w:p>
    <w:p w14:paraId="2C0F9E15" w14:textId="678E9927" w:rsidR="00861332" w:rsidRDefault="00861332" w:rsidP="0078786A">
      <w:pPr>
        <w:numPr>
          <w:ilvl w:val="1"/>
          <w:numId w:val="14"/>
        </w:numPr>
      </w:pPr>
      <w:r>
        <w:t>注册用户可以回复帖子；</w:t>
      </w:r>
      <w:r>
        <w:t xml:space="preserve"> </w:t>
      </w:r>
    </w:p>
    <w:p w14:paraId="75CC7C3C" w14:textId="77777777" w:rsidR="0078786A" w:rsidRDefault="00861332" w:rsidP="00097C83">
      <w:pPr>
        <w:numPr>
          <w:ilvl w:val="0"/>
          <w:numId w:val="14"/>
        </w:numPr>
      </w:pPr>
      <w:r>
        <w:t>帖子浏览</w:t>
      </w:r>
      <w:r>
        <w:t xml:space="preserve"> </w:t>
      </w:r>
    </w:p>
    <w:p w14:paraId="2C3D2D4A" w14:textId="0A8F9D81" w:rsidR="0078786A" w:rsidRDefault="0078786A" w:rsidP="0078786A">
      <w:pPr>
        <w:numPr>
          <w:ilvl w:val="1"/>
          <w:numId w:val="14"/>
        </w:numPr>
      </w:pPr>
      <w:r>
        <w:t>注册用户可以任意浏览权限内的帖子</w:t>
      </w:r>
      <w:r>
        <w:t xml:space="preserve"> </w:t>
      </w:r>
    </w:p>
    <w:p w14:paraId="0FB93F03" w14:textId="6FD28D74" w:rsidR="00DF0197" w:rsidRDefault="00DF0197" w:rsidP="0078786A"/>
    <w:p w14:paraId="50B3187A" w14:textId="23940B43" w:rsidR="00DF0197" w:rsidRPr="00BF095A" w:rsidRDefault="00C93071" w:rsidP="00BF095A">
      <w:pPr>
        <w:pStyle w:val="1"/>
        <w:numPr>
          <w:ilvl w:val="0"/>
          <w:numId w:val="3"/>
        </w:numPr>
        <w:rPr>
          <w:rFonts w:ascii="Times New Roman" w:hAnsi="Times New Roman"/>
        </w:rPr>
      </w:pPr>
      <w:bookmarkStart w:id="19" w:name="_Toc9371"/>
      <w:r>
        <w:rPr>
          <w:rFonts w:ascii="Times New Roman" w:hAnsi="Times New Roman" w:hint="eastAsia"/>
        </w:rPr>
        <w:t>功能性需求</w:t>
      </w:r>
      <w:bookmarkEnd w:id="19"/>
    </w:p>
    <w:p w14:paraId="3C4E155B" w14:textId="75549422" w:rsidR="00DF0197" w:rsidRDefault="002E129F" w:rsidP="006F3157">
      <w:pPr>
        <w:pStyle w:val="2"/>
      </w:pPr>
      <w:r>
        <w:rPr>
          <w:rFonts w:hint="eastAsia"/>
        </w:rPr>
        <w:t>4.1</w:t>
      </w:r>
      <w:r>
        <w:t xml:space="preserve"> </w:t>
      </w:r>
      <w:r w:rsidR="006F3157">
        <w:rPr>
          <w:rFonts w:hint="eastAsia"/>
        </w:rPr>
        <w:t>用户注册</w:t>
      </w:r>
      <w:r w:rsidR="004F29FB">
        <w:rPr>
          <w:rFonts w:hint="eastAsia"/>
        </w:rPr>
        <w:t xml:space="preserve"> bbs</w:t>
      </w:r>
      <w:r w:rsidR="007344B9">
        <w:t>-register-</w:t>
      </w:r>
      <w:r w:rsidR="004F29FB">
        <w:t>001</w:t>
      </w:r>
    </w:p>
    <w:p w14:paraId="7A065F2E" w14:textId="05F83A6D" w:rsidR="00183E8A" w:rsidRDefault="00183E8A" w:rsidP="00010BA3">
      <w:pPr>
        <w:pStyle w:val="3"/>
      </w:pPr>
      <w:r>
        <w:rPr>
          <w:rFonts w:hint="eastAsia"/>
        </w:rPr>
        <w:t>需求说明</w:t>
      </w:r>
    </w:p>
    <w:p w14:paraId="1EE61DA0" w14:textId="44D2D29C" w:rsidR="00033C39" w:rsidRPr="00033C39" w:rsidRDefault="00305DBC" w:rsidP="00033C39">
      <w:r>
        <w:rPr>
          <w:rFonts w:hint="eastAsia"/>
        </w:rPr>
        <w:t>用户必须在系统进行注册，</w:t>
      </w:r>
      <w:r w:rsidR="00571498">
        <w:rPr>
          <w:rFonts w:hint="eastAsia"/>
        </w:rPr>
        <w:t>拥有</w:t>
      </w:r>
      <w:r w:rsidR="00571498">
        <w:rPr>
          <w:rFonts w:hint="eastAsia"/>
        </w:rPr>
        <w:t>B</w:t>
      </w:r>
      <w:r w:rsidR="00571498">
        <w:t>BS</w:t>
      </w:r>
      <w:r w:rsidR="00571498">
        <w:rPr>
          <w:rFonts w:hint="eastAsia"/>
        </w:rPr>
        <w:t>账户之后，</w:t>
      </w:r>
      <w:r>
        <w:rPr>
          <w:rFonts w:hint="eastAsia"/>
        </w:rPr>
        <w:t>才能够使用相关的功能。</w:t>
      </w:r>
    </w:p>
    <w:p w14:paraId="41F50EF6" w14:textId="05E9DD73" w:rsidR="00010BA3" w:rsidRDefault="004372E1" w:rsidP="003A73C0">
      <w:pPr>
        <w:pStyle w:val="3"/>
      </w:pPr>
      <w:r>
        <w:rPr>
          <w:rFonts w:hint="eastAsia"/>
        </w:rPr>
        <w:t>流程</w:t>
      </w:r>
      <w:r w:rsidR="00A553C5">
        <w:rPr>
          <w:rFonts w:hint="eastAsia"/>
        </w:rPr>
        <w:t xml:space="preserve"> </w:t>
      </w:r>
    </w:p>
    <w:p w14:paraId="475DAE5F" w14:textId="0E111F93" w:rsidR="004372E1" w:rsidRDefault="004372E1" w:rsidP="001E266E">
      <w:r>
        <w:t>填写个人信息</w:t>
      </w:r>
      <w:r>
        <w:t xml:space="preserve"> --- </w:t>
      </w:r>
      <w:r>
        <w:t>信息检验</w:t>
      </w:r>
      <w:r>
        <w:t xml:space="preserve"> --- </w:t>
      </w:r>
      <w:r>
        <w:t>保存用户信息</w:t>
      </w:r>
    </w:p>
    <w:p w14:paraId="0F7EC302" w14:textId="5866F766" w:rsidR="004372E1" w:rsidRDefault="00E7326D" w:rsidP="001E266E">
      <w:pPr>
        <w:rPr>
          <w:noProof/>
        </w:rPr>
      </w:pPr>
      <w:r>
        <w:rPr>
          <w:noProof/>
        </w:rPr>
        <w:pict w14:anchorId="020855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6" type="#_x0000_t75" style="width:248.75pt;height:200.75pt;visibility:visible;mso-wrap-style:square">
            <v:imagedata r:id="rId12" o:title=""/>
          </v:shape>
        </w:pict>
      </w:r>
    </w:p>
    <w:p w14:paraId="012DDEB9" w14:textId="77777777" w:rsidR="00FE65C6" w:rsidRDefault="00FE65C6" w:rsidP="001E266E">
      <w:pPr>
        <w:rPr>
          <w:noProof/>
        </w:rPr>
      </w:pPr>
    </w:p>
    <w:p w14:paraId="36A22F85" w14:textId="39D2058C" w:rsidR="000C7F3D" w:rsidRDefault="000C7F3D" w:rsidP="00010BA3">
      <w:pPr>
        <w:pStyle w:val="3"/>
        <w:rPr>
          <w:noProof/>
        </w:rPr>
      </w:pPr>
      <w:r>
        <w:rPr>
          <w:rFonts w:hint="eastAsia"/>
          <w:noProof/>
        </w:rPr>
        <w:lastRenderedPageBreak/>
        <w:t>要求</w:t>
      </w:r>
    </w:p>
    <w:p w14:paraId="279C5421" w14:textId="59F4C3AD" w:rsidR="000C7F3D" w:rsidRDefault="00C23070" w:rsidP="00316B43">
      <w:pPr>
        <w:numPr>
          <w:ilvl w:val="0"/>
          <w:numId w:val="15"/>
        </w:numPr>
      </w:pPr>
      <w:r>
        <w:rPr>
          <w:rFonts w:hint="eastAsia"/>
        </w:rPr>
        <w:t>用户名必须是</w:t>
      </w:r>
      <w:r w:rsidR="00891B76">
        <w:t>字母</w:t>
      </w:r>
    </w:p>
    <w:p w14:paraId="65C6A9B4" w14:textId="6F642451" w:rsidR="000B010F" w:rsidRDefault="003136DE" w:rsidP="000B010F">
      <w:pPr>
        <w:numPr>
          <w:ilvl w:val="0"/>
          <w:numId w:val="15"/>
        </w:numPr>
      </w:pPr>
      <w:r>
        <w:rPr>
          <w:rFonts w:hint="eastAsia"/>
        </w:rPr>
        <w:t>用户名</w:t>
      </w:r>
      <w:r w:rsidR="00316B43">
        <w:rPr>
          <w:rFonts w:hint="eastAsia"/>
        </w:rPr>
        <w:t>长度在</w:t>
      </w:r>
      <w:r w:rsidR="00316B43">
        <w:rPr>
          <w:rFonts w:hint="eastAsia"/>
        </w:rPr>
        <w:t>4~16</w:t>
      </w:r>
      <w:r w:rsidR="00316B43">
        <w:rPr>
          <w:rFonts w:hint="eastAsia"/>
        </w:rPr>
        <w:t>字符</w:t>
      </w:r>
    </w:p>
    <w:p w14:paraId="6841E323" w14:textId="02D00E51" w:rsidR="000B010F" w:rsidRDefault="000B010F" w:rsidP="000B010F">
      <w:pPr>
        <w:pStyle w:val="3"/>
      </w:pPr>
      <w:r>
        <w:rPr>
          <w:rFonts w:hint="eastAsia"/>
        </w:rPr>
        <w:t>原型</w:t>
      </w:r>
    </w:p>
    <w:p w14:paraId="02C1F632" w14:textId="47DF7A11" w:rsidR="00112CA2" w:rsidRPr="00112CA2" w:rsidRDefault="00E7326D" w:rsidP="00112CA2">
      <w:r>
        <w:rPr>
          <w:noProof/>
        </w:rPr>
        <w:pict w14:anchorId="0B487F06">
          <v:shape id="_x0000_i1027" type="#_x0000_t75" style="width:149.1pt;height:178.15pt;visibility:visible;mso-wrap-style:square">
            <v:imagedata r:id="rId13" o:title=""/>
          </v:shape>
        </w:pict>
      </w:r>
    </w:p>
    <w:p w14:paraId="708AB5E7" w14:textId="17A3301E" w:rsidR="008639B1" w:rsidRDefault="0013562B" w:rsidP="00246D20">
      <w:pPr>
        <w:pStyle w:val="2"/>
      </w:pPr>
      <w:r>
        <w:rPr>
          <w:rFonts w:hint="eastAsia"/>
        </w:rPr>
        <w:t>4.</w:t>
      </w:r>
      <w:r>
        <w:t xml:space="preserve">2 </w:t>
      </w:r>
      <w:r>
        <w:rPr>
          <w:rFonts w:hint="eastAsia"/>
        </w:rPr>
        <w:t>用户登录</w:t>
      </w:r>
      <w:r w:rsidR="009F1A83">
        <w:rPr>
          <w:rFonts w:hint="eastAsia"/>
        </w:rPr>
        <w:t xml:space="preserve"> bbs</w:t>
      </w:r>
      <w:r w:rsidR="009F1A83">
        <w:t>-login-00</w:t>
      </w:r>
      <w:r w:rsidR="00A74265">
        <w:t>1</w:t>
      </w:r>
    </w:p>
    <w:p w14:paraId="1195A1EA" w14:textId="77777777" w:rsidR="00392436" w:rsidRDefault="00392436" w:rsidP="00392436">
      <w:pPr>
        <w:pStyle w:val="3"/>
      </w:pPr>
      <w:r>
        <w:rPr>
          <w:rFonts w:hint="eastAsia"/>
        </w:rPr>
        <w:t>需求说明</w:t>
      </w:r>
    </w:p>
    <w:p w14:paraId="34713951" w14:textId="79C901D5" w:rsidR="00392436" w:rsidRPr="00033C39" w:rsidRDefault="00B87326" w:rsidP="00392436">
      <w:r>
        <w:rPr>
          <w:rFonts w:hint="eastAsia"/>
        </w:rPr>
        <w:t>用户登录后才能正常使用系统功能，例如浏览帖子，发布帖子，回复帖子等功能</w:t>
      </w:r>
      <w:r w:rsidR="00392436">
        <w:rPr>
          <w:rFonts w:hint="eastAsia"/>
        </w:rPr>
        <w:t>。</w:t>
      </w:r>
    </w:p>
    <w:p w14:paraId="76B0B1D0" w14:textId="77777777" w:rsidR="00392436" w:rsidRDefault="00392436" w:rsidP="00392436">
      <w:pPr>
        <w:pStyle w:val="3"/>
      </w:pPr>
      <w:r>
        <w:rPr>
          <w:rFonts w:hint="eastAsia"/>
        </w:rPr>
        <w:t>流程</w:t>
      </w:r>
      <w:r>
        <w:rPr>
          <w:rFonts w:hint="eastAsia"/>
        </w:rPr>
        <w:t xml:space="preserve"> </w:t>
      </w:r>
    </w:p>
    <w:p w14:paraId="73A26D26" w14:textId="26A5A68D" w:rsidR="00392436" w:rsidRDefault="00AD6229" w:rsidP="00392436">
      <w:r>
        <w:t>输入用户名和密码</w:t>
      </w:r>
      <w:r>
        <w:t xml:space="preserve"> --- </w:t>
      </w:r>
      <w:r>
        <w:t>信息验证</w:t>
      </w:r>
      <w:r>
        <w:t xml:space="preserve"> </w:t>
      </w:r>
    </w:p>
    <w:p w14:paraId="39423CEC" w14:textId="2F346F40" w:rsidR="00392436" w:rsidRDefault="00E7326D" w:rsidP="00392436">
      <w:pPr>
        <w:rPr>
          <w:noProof/>
        </w:rPr>
      </w:pPr>
      <w:r>
        <w:rPr>
          <w:noProof/>
        </w:rPr>
        <w:pict w14:anchorId="020ED21F">
          <v:shape id="_x0000_i1028" type="#_x0000_t75" style="width:216.9pt;height:127.4pt;visibility:visible;mso-wrap-style:square">
            <v:imagedata r:id="rId14" o:title=""/>
          </v:shape>
        </w:pict>
      </w:r>
    </w:p>
    <w:p w14:paraId="3D27F5C9" w14:textId="77777777" w:rsidR="00392436" w:rsidRDefault="00392436" w:rsidP="00392436">
      <w:pPr>
        <w:rPr>
          <w:noProof/>
        </w:rPr>
      </w:pPr>
    </w:p>
    <w:p w14:paraId="3E66935A" w14:textId="68A35B68" w:rsidR="00701205" w:rsidRDefault="00392436" w:rsidP="00701205">
      <w:pPr>
        <w:pStyle w:val="3"/>
        <w:rPr>
          <w:noProof/>
        </w:rPr>
      </w:pPr>
      <w:r>
        <w:rPr>
          <w:rFonts w:hint="eastAsia"/>
          <w:noProof/>
        </w:rPr>
        <w:lastRenderedPageBreak/>
        <w:t>要求</w:t>
      </w:r>
    </w:p>
    <w:p w14:paraId="5DF69E17" w14:textId="34DB17C1" w:rsidR="00701205" w:rsidRPr="00701205" w:rsidRDefault="00701205" w:rsidP="00701205">
      <w:pPr>
        <w:numPr>
          <w:ilvl w:val="0"/>
          <w:numId w:val="22"/>
        </w:numPr>
        <w:rPr>
          <w:rFonts w:hint="eastAsia"/>
        </w:rPr>
      </w:pPr>
      <w:r>
        <w:rPr>
          <w:rFonts w:hint="eastAsia"/>
        </w:rPr>
        <w:t>密码不正确时，提示“账户名或密码不正确”</w:t>
      </w:r>
    </w:p>
    <w:p w14:paraId="67B492D0" w14:textId="77777777" w:rsidR="00392436" w:rsidRDefault="00392436" w:rsidP="00392436">
      <w:pPr>
        <w:pStyle w:val="3"/>
      </w:pPr>
      <w:r>
        <w:rPr>
          <w:rFonts w:hint="eastAsia"/>
        </w:rPr>
        <w:t>原型</w:t>
      </w:r>
    </w:p>
    <w:p w14:paraId="6A799F86" w14:textId="0C6F69AF" w:rsidR="00392436" w:rsidRPr="00392436" w:rsidRDefault="00FF5109" w:rsidP="00392436">
      <w:r>
        <w:rPr>
          <w:noProof/>
        </w:rPr>
        <w:pict w14:anchorId="45669BAF">
          <v:shape id="_x0000_i1029" type="#_x0000_t75" style="width:163.4pt;height:132.45pt;visibility:visible;mso-wrap-style:square">
            <v:imagedata r:id="rId15" o:title=""/>
          </v:shape>
        </w:pict>
      </w:r>
    </w:p>
    <w:p w14:paraId="66FB7D04" w14:textId="2D4A6C60" w:rsidR="00553069" w:rsidRDefault="00553069" w:rsidP="00553069">
      <w:pPr>
        <w:pStyle w:val="2"/>
      </w:pPr>
      <w:r>
        <w:t xml:space="preserve">4.4 </w:t>
      </w:r>
      <w:r>
        <w:rPr>
          <w:rFonts w:hint="eastAsia"/>
        </w:rPr>
        <w:t>主页帖子浏览</w:t>
      </w:r>
      <w:r>
        <w:rPr>
          <w:rFonts w:hint="eastAsia"/>
        </w:rPr>
        <w:t xml:space="preserve"> </w:t>
      </w:r>
      <w:r>
        <w:t>bbs-view-001</w:t>
      </w:r>
    </w:p>
    <w:p w14:paraId="58F7E8A7" w14:textId="77777777" w:rsidR="00553069" w:rsidRDefault="00553069" w:rsidP="00553069">
      <w:pPr>
        <w:pStyle w:val="3"/>
      </w:pPr>
      <w:r>
        <w:rPr>
          <w:rFonts w:hint="eastAsia"/>
        </w:rPr>
        <w:t>需求说明</w:t>
      </w:r>
    </w:p>
    <w:p w14:paraId="39A54594" w14:textId="455942FF" w:rsidR="00553069" w:rsidRPr="00033C39" w:rsidRDefault="00706879" w:rsidP="00553069">
      <w:r>
        <w:rPr>
          <w:rFonts w:hint="eastAsia"/>
        </w:rPr>
        <w:t>用户登录后自动跳转到主页</w:t>
      </w:r>
      <w:r w:rsidR="00553069">
        <w:rPr>
          <w:rFonts w:hint="eastAsia"/>
        </w:rPr>
        <w:t>。</w:t>
      </w:r>
    </w:p>
    <w:p w14:paraId="6D1FD285" w14:textId="178C5A4E" w:rsidR="00553069" w:rsidRDefault="00553069" w:rsidP="006C209E">
      <w:pPr>
        <w:pStyle w:val="3"/>
        <w:rPr>
          <w:rFonts w:hint="eastAsia"/>
        </w:rPr>
      </w:pPr>
      <w:r>
        <w:rPr>
          <w:rFonts w:hint="eastAsia"/>
        </w:rPr>
        <w:t>流程</w:t>
      </w:r>
    </w:p>
    <w:p w14:paraId="4A5B5521" w14:textId="77777777" w:rsidR="00553069" w:rsidRDefault="00553069" w:rsidP="00553069">
      <w:pPr>
        <w:pStyle w:val="3"/>
        <w:rPr>
          <w:noProof/>
        </w:rPr>
      </w:pPr>
      <w:r>
        <w:rPr>
          <w:rFonts w:hint="eastAsia"/>
          <w:noProof/>
        </w:rPr>
        <w:t>要求</w:t>
      </w:r>
    </w:p>
    <w:p w14:paraId="51051E20" w14:textId="125D4529" w:rsidR="00553069" w:rsidRDefault="00C74AA8" w:rsidP="00553069">
      <w:pPr>
        <w:numPr>
          <w:ilvl w:val="0"/>
          <w:numId w:val="18"/>
        </w:numPr>
      </w:pPr>
      <w:r>
        <w:rPr>
          <w:rFonts w:hint="eastAsia"/>
        </w:rPr>
        <w:t>未登录用户无法查看任何帖子</w:t>
      </w:r>
    </w:p>
    <w:p w14:paraId="4C6187F1" w14:textId="77777777" w:rsidR="00553069" w:rsidRDefault="00553069" w:rsidP="00553069">
      <w:pPr>
        <w:pStyle w:val="3"/>
      </w:pPr>
      <w:r>
        <w:rPr>
          <w:rFonts w:hint="eastAsia"/>
        </w:rPr>
        <w:t>原型</w:t>
      </w:r>
    </w:p>
    <w:p w14:paraId="54A90BFB" w14:textId="048FFEBF" w:rsidR="00553069" w:rsidRPr="00F702D0" w:rsidRDefault="00E7326D" w:rsidP="00553069">
      <w:r>
        <w:rPr>
          <w:noProof/>
        </w:rPr>
        <w:pict w14:anchorId="52AE5216">
          <v:shape id="_x0000_i1030" type="#_x0000_t75" style="width:481.85pt;height:170.75pt;visibility:visible;mso-wrap-style:square">
            <v:imagedata r:id="rId16" o:title=""/>
          </v:shape>
        </w:pict>
      </w:r>
    </w:p>
    <w:p w14:paraId="64B91EC3" w14:textId="64330D6A" w:rsidR="00E64E2E" w:rsidRDefault="00377F9C" w:rsidP="00377F9C">
      <w:pPr>
        <w:pStyle w:val="2"/>
      </w:pPr>
      <w:r>
        <w:rPr>
          <w:rFonts w:hint="eastAsia"/>
        </w:rPr>
        <w:lastRenderedPageBreak/>
        <w:t>4</w:t>
      </w:r>
      <w:r>
        <w:t xml:space="preserve">.3 </w:t>
      </w:r>
      <w:r>
        <w:rPr>
          <w:rFonts w:hint="eastAsia"/>
        </w:rPr>
        <w:t>帖子发表</w:t>
      </w:r>
      <w:r w:rsidR="001C2EAC">
        <w:rPr>
          <w:rFonts w:hint="eastAsia"/>
        </w:rPr>
        <w:t xml:space="preserve"> </w:t>
      </w:r>
      <w:r w:rsidR="001C2EAC">
        <w:t>bbs-publish-001</w:t>
      </w:r>
    </w:p>
    <w:p w14:paraId="4EE50222" w14:textId="77777777" w:rsidR="00110F58" w:rsidRDefault="00110F58" w:rsidP="00110F58">
      <w:pPr>
        <w:pStyle w:val="3"/>
      </w:pPr>
      <w:r>
        <w:rPr>
          <w:rFonts w:hint="eastAsia"/>
        </w:rPr>
        <w:t>需求说明</w:t>
      </w:r>
    </w:p>
    <w:p w14:paraId="428FBED9" w14:textId="3BCC7367" w:rsidR="00110F58" w:rsidRPr="00033C39" w:rsidRDefault="00E51674" w:rsidP="00110F58">
      <w:r>
        <w:rPr>
          <w:rFonts w:hint="eastAsia"/>
        </w:rPr>
        <w:t>点击发表，进入帖子发表页面</w:t>
      </w:r>
      <w:r w:rsidR="00110F58">
        <w:rPr>
          <w:rFonts w:hint="eastAsia"/>
        </w:rPr>
        <w:t>。</w:t>
      </w:r>
    </w:p>
    <w:p w14:paraId="1F996546" w14:textId="77777777" w:rsidR="00110F58" w:rsidRDefault="00110F58" w:rsidP="00110F58">
      <w:pPr>
        <w:pStyle w:val="3"/>
      </w:pPr>
      <w:r>
        <w:rPr>
          <w:rFonts w:hint="eastAsia"/>
        </w:rPr>
        <w:t>流程</w:t>
      </w:r>
      <w:r>
        <w:rPr>
          <w:rFonts w:hint="eastAsia"/>
        </w:rPr>
        <w:t xml:space="preserve"> </w:t>
      </w:r>
    </w:p>
    <w:p w14:paraId="5ACEEB1F" w14:textId="608393EF" w:rsidR="00110F58" w:rsidRDefault="00F36C03" w:rsidP="00110F58">
      <w:r>
        <w:t>发表主题</w:t>
      </w:r>
      <w:r>
        <w:t xml:space="preserve"> --- </w:t>
      </w:r>
      <w:r>
        <w:t>主题持久化</w:t>
      </w:r>
    </w:p>
    <w:p w14:paraId="32CF2E96" w14:textId="6BDBD45A" w:rsidR="00234E77" w:rsidRDefault="00E7326D" w:rsidP="00110F58">
      <w:r>
        <w:rPr>
          <w:noProof/>
        </w:rPr>
        <w:pict w14:anchorId="02A78C4F">
          <v:shape id="_x0000_i1031" type="#_x0000_t75" style="width:174.9pt;height:182.3pt;visibility:visible;mso-wrap-style:square">
            <v:imagedata r:id="rId17" o:title=""/>
          </v:shape>
        </w:pict>
      </w:r>
    </w:p>
    <w:p w14:paraId="4F1EE30C" w14:textId="77777777" w:rsidR="00110F58" w:rsidRDefault="00110F58" w:rsidP="00110F58">
      <w:pPr>
        <w:rPr>
          <w:noProof/>
        </w:rPr>
      </w:pPr>
    </w:p>
    <w:p w14:paraId="6EF91494" w14:textId="77777777" w:rsidR="00110F58" w:rsidRDefault="00110F58" w:rsidP="00110F58">
      <w:pPr>
        <w:rPr>
          <w:noProof/>
        </w:rPr>
      </w:pPr>
    </w:p>
    <w:p w14:paraId="64976E12" w14:textId="77777777" w:rsidR="00110F58" w:rsidRDefault="00110F58" w:rsidP="00110F58">
      <w:pPr>
        <w:pStyle w:val="3"/>
        <w:rPr>
          <w:noProof/>
        </w:rPr>
      </w:pPr>
      <w:r>
        <w:rPr>
          <w:rFonts w:hint="eastAsia"/>
          <w:noProof/>
        </w:rPr>
        <w:t>要求</w:t>
      </w:r>
    </w:p>
    <w:p w14:paraId="199E7E27" w14:textId="5BB3128C" w:rsidR="00110F58" w:rsidRDefault="0028635D" w:rsidP="00110F58">
      <w:pPr>
        <w:numPr>
          <w:ilvl w:val="0"/>
          <w:numId w:val="17"/>
        </w:numPr>
      </w:pPr>
      <w:r>
        <w:rPr>
          <w:rFonts w:hint="eastAsia"/>
        </w:rPr>
        <w:t>帖子标题最多</w:t>
      </w:r>
      <w:r>
        <w:rPr>
          <w:rFonts w:hint="eastAsia"/>
        </w:rPr>
        <w:t>140</w:t>
      </w:r>
      <w:r>
        <w:rPr>
          <w:rFonts w:hint="eastAsia"/>
        </w:rPr>
        <w:t>个字</w:t>
      </w:r>
    </w:p>
    <w:p w14:paraId="705A54CA" w14:textId="77777777" w:rsidR="00110F58" w:rsidRDefault="00110F58" w:rsidP="00110F58">
      <w:pPr>
        <w:pStyle w:val="3"/>
      </w:pPr>
      <w:r>
        <w:rPr>
          <w:rFonts w:hint="eastAsia"/>
        </w:rPr>
        <w:t>原型</w:t>
      </w:r>
    </w:p>
    <w:p w14:paraId="15967B6B" w14:textId="56F4B755" w:rsidR="00110F58" w:rsidRPr="00110F58" w:rsidRDefault="00E7326D" w:rsidP="00110F58">
      <w:r>
        <w:rPr>
          <w:noProof/>
        </w:rPr>
        <w:pict w14:anchorId="3928DB8D">
          <v:shape id="_x0000_i1032" type="#_x0000_t75" style="width:120.45pt;height:199.85pt;visibility:visible;mso-wrap-style:square">
            <v:imagedata r:id="rId18" o:title=""/>
          </v:shape>
        </w:pict>
      </w:r>
    </w:p>
    <w:p w14:paraId="013A7B5A" w14:textId="0EB03471" w:rsidR="00377F9C" w:rsidRDefault="00377F9C" w:rsidP="00377F9C">
      <w:pPr>
        <w:pStyle w:val="2"/>
      </w:pPr>
      <w:r>
        <w:lastRenderedPageBreak/>
        <w:t xml:space="preserve">4.5 </w:t>
      </w:r>
      <w:r>
        <w:rPr>
          <w:rFonts w:hint="eastAsia"/>
        </w:rPr>
        <w:t>帖子回复</w:t>
      </w:r>
      <w:r w:rsidR="001C2EAC">
        <w:rPr>
          <w:rFonts w:hint="eastAsia"/>
        </w:rPr>
        <w:t xml:space="preserve"> </w:t>
      </w:r>
      <w:r w:rsidR="001C2EAC">
        <w:t>bbs-reply-001</w:t>
      </w:r>
    </w:p>
    <w:p w14:paraId="2FF9888F" w14:textId="77777777" w:rsidR="00520F55" w:rsidRDefault="00520F55" w:rsidP="00520F55">
      <w:pPr>
        <w:pStyle w:val="3"/>
      </w:pPr>
      <w:r>
        <w:rPr>
          <w:rFonts w:hint="eastAsia"/>
        </w:rPr>
        <w:t>需求说明</w:t>
      </w:r>
    </w:p>
    <w:p w14:paraId="12F8AEE4" w14:textId="23581153" w:rsidR="00520F55" w:rsidRPr="00033C39" w:rsidRDefault="008D6A87" w:rsidP="00520F55">
      <w:r>
        <w:t>用户可以对自己感兴趣的主题发表回复。</w:t>
      </w:r>
      <w:r w:rsidR="00520F55">
        <w:rPr>
          <w:rFonts w:hint="eastAsia"/>
        </w:rPr>
        <w:t>。</w:t>
      </w:r>
    </w:p>
    <w:p w14:paraId="695A2B9B" w14:textId="77777777" w:rsidR="00520F55" w:rsidRDefault="00520F55" w:rsidP="00520F55">
      <w:pPr>
        <w:pStyle w:val="3"/>
      </w:pPr>
      <w:r>
        <w:rPr>
          <w:rFonts w:hint="eastAsia"/>
        </w:rPr>
        <w:t>流程</w:t>
      </w:r>
      <w:r>
        <w:rPr>
          <w:rFonts w:hint="eastAsia"/>
        </w:rPr>
        <w:t xml:space="preserve"> </w:t>
      </w:r>
    </w:p>
    <w:p w14:paraId="4347BDCA" w14:textId="4B6BCA48" w:rsidR="00520F55" w:rsidRDefault="006C38E4" w:rsidP="00520F55">
      <w:r>
        <w:t>用户</w:t>
      </w:r>
      <w:r>
        <w:t xml:space="preserve">--- </w:t>
      </w:r>
      <w:r>
        <w:t>针对主题发表回复</w:t>
      </w:r>
      <w:r>
        <w:t xml:space="preserve"> --- </w:t>
      </w:r>
      <w:r>
        <w:t>回复持久化</w:t>
      </w:r>
    </w:p>
    <w:p w14:paraId="3248B81D" w14:textId="132B94F6" w:rsidR="00520F55" w:rsidRDefault="00E7326D" w:rsidP="00520F55">
      <w:pPr>
        <w:rPr>
          <w:noProof/>
        </w:rPr>
      </w:pPr>
      <w:r>
        <w:rPr>
          <w:noProof/>
        </w:rPr>
        <w:pict w14:anchorId="4D809997">
          <v:shape id="_x0000_i1033" type="#_x0000_t75" style="width:180.9pt;height:186pt;visibility:visible;mso-wrap-style:square">
            <v:imagedata r:id="rId19" o:title=""/>
          </v:shape>
        </w:pict>
      </w:r>
    </w:p>
    <w:p w14:paraId="2ACC0030" w14:textId="77777777" w:rsidR="00520F55" w:rsidRDefault="00520F55" w:rsidP="00520F55">
      <w:pPr>
        <w:rPr>
          <w:noProof/>
        </w:rPr>
      </w:pPr>
    </w:p>
    <w:p w14:paraId="6F2FE822" w14:textId="77777777" w:rsidR="00520F55" w:rsidRDefault="00520F55" w:rsidP="00520F55">
      <w:pPr>
        <w:pStyle w:val="3"/>
        <w:rPr>
          <w:noProof/>
        </w:rPr>
      </w:pPr>
      <w:r>
        <w:rPr>
          <w:rFonts w:hint="eastAsia"/>
          <w:noProof/>
        </w:rPr>
        <w:t>要求</w:t>
      </w:r>
    </w:p>
    <w:p w14:paraId="60D9D3F9" w14:textId="1D4E6363" w:rsidR="00520F55" w:rsidRDefault="00C7656C" w:rsidP="00520F55">
      <w:pPr>
        <w:numPr>
          <w:ilvl w:val="0"/>
          <w:numId w:val="19"/>
        </w:numPr>
      </w:pPr>
      <w:r>
        <w:rPr>
          <w:rFonts w:hint="eastAsia"/>
        </w:rPr>
        <w:t>帖子回复最多</w:t>
      </w:r>
      <w:r>
        <w:rPr>
          <w:rFonts w:hint="eastAsia"/>
        </w:rPr>
        <w:t>140</w:t>
      </w:r>
      <w:r>
        <w:rPr>
          <w:rFonts w:hint="eastAsia"/>
        </w:rPr>
        <w:t>个字</w:t>
      </w:r>
    </w:p>
    <w:p w14:paraId="1FA5DCC3" w14:textId="77777777" w:rsidR="00520F55" w:rsidRDefault="00520F55" w:rsidP="00520F55">
      <w:pPr>
        <w:pStyle w:val="3"/>
      </w:pPr>
      <w:r>
        <w:rPr>
          <w:rFonts w:hint="eastAsia"/>
        </w:rPr>
        <w:t>原型</w:t>
      </w:r>
    </w:p>
    <w:p w14:paraId="18D88BD9" w14:textId="77777777" w:rsidR="00520F55" w:rsidRPr="00520F55" w:rsidRDefault="00520F55" w:rsidP="00520F55"/>
    <w:p w14:paraId="7D666C27" w14:textId="406A5F24" w:rsidR="00461BEE" w:rsidRDefault="00955318" w:rsidP="00461BEE">
      <w:pPr>
        <w:pStyle w:val="2"/>
      </w:pPr>
      <w:r>
        <w:rPr>
          <w:rFonts w:hint="eastAsia"/>
        </w:rPr>
        <w:t>4</w:t>
      </w:r>
      <w:r>
        <w:t xml:space="preserve">.6 </w:t>
      </w:r>
      <w:r>
        <w:rPr>
          <w:rFonts w:hint="eastAsia"/>
        </w:rPr>
        <w:t>帖子管理</w:t>
      </w:r>
      <w:r w:rsidR="00B24B1D">
        <w:rPr>
          <w:rFonts w:hint="eastAsia"/>
        </w:rPr>
        <w:t xml:space="preserve"> </w:t>
      </w:r>
      <w:r w:rsidR="00A4406B">
        <w:t>bbs-manage</w:t>
      </w:r>
    </w:p>
    <w:p w14:paraId="6ED9F24A" w14:textId="72E9BA1A" w:rsidR="00377F9C" w:rsidRDefault="008E4CB7" w:rsidP="008E4CB7">
      <w:pPr>
        <w:pStyle w:val="3"/>
      </w:pPr>
      <w:r>
        <w:rPr>
          <w:rFonts w:hint="eastAsia"/>
        </w:rPr>
        <w:t>4.6.1</w:t>
      </w:r>
      <w:r>
        <w:rPr>
          <w:rFonts w:hint="eastAsia"/>
        </w:rPr>
        <w:t>贴子删除</w:t>
      </w:r>
      <w:r>
        <w:rPr>
          <w:rFonts w:hint="eastAsia"/>
        </w:rPr>
        <w:t xml:space="preserve"> </w:t>
      </w:r>
      <w:r>
        <w:t>bbs-manage-001</w:t>
      </w:r>
    </w:p>
    <w:p w14:paraId="2BDB0381" w14:textId="77777777" w:rsidR="00A92B41" w:rsidRDefault="00A92B41" w:rsidP="00306970">
      <w:pPr>
        <w:pStyle w:val="4"/>
      </w:pPr>
      <w:r>
        <w:rPr>
          <w:rFonts w:hint="eastAsia"/>
        </w:rPr>
        <w:t>需求说明</w:t>
      </w:r>
    </w:p>
    <w:p w14:paraId="0C222590" w14:textId="229BCE12" w:rsidR="00A92B41" w:rsidRPr="00033C39" w:rsidRDefault="0048282A" w:rsidP="00306970">
      <w:r>
        <w:rPr>
          <w:rFonts w:hint="eastAsia"/>
        </w:rPr>
        <w:t>点击删除后，帖子将不会被任何用户看见</w:t>
      </w:r>
      <w:r w:rsidR="00A92B41">
        <w:rPr>
          <w:rFonts w:hint="eastAsia"/>
        </w:rPr>
        <w:t>。</w:t>
      </w:r>
    </w:p>
    <w:p w14:paraId="1507B38C" w14:textId="77777777" w:rsidR="00A92B41" w:rsidRDefault="00A92B41" w:rsidP="00306970">
      <w:pPr>
        <w:pStyle w:val="4"/>
      </w:pPr>
      <w:r>
        <w:rPr>
          <w:rFonts w:hint="eastAsia"/>
        </w:rPr>
        <w:lastRenderedPageBreak/>
        <w:t>流程</w:t>
      </w:r>
      <w:r>
        <w:rPr>
          <w:rFonts w:hint="eastAsia"/>
        </w:rPr>
        <w:t xml:space="preserve"> </w:t>
      </w:r>
    </w:p>
    <w:p w14:paraId="05408DC9" w14:textId="77777777" w:rsidR="00A92B41" w:rsidRDefault="00A92B41" w:rsidP="00306970">
      <w:pPr>
        <w:pStyle w:val="4"/>
        <w:rPr>
          <w:noProof/>
        </w:rPr>
      </w:pPr>
      <w:r>
        <w:rPr>
          <w:rFonts w:hint="eastAsia"/>
          <w:noProof/>
        </w:rPr>
        <w:t>要求</w:t>
      </w:r>
    </w:p>
    <w:p w14:paraId="50FDA929" w14:textId="00E46B71" w:rsidR="00A92B41" w:rsidRDefault="005328F2" w:rsidP="00306970">
      <w:pPr>
        <w:numPr>
          <w:ilvl w:val="0"/>
          <w:numId w:val="20"/>
        </w:numPr>
      </w:pPr>
      <w:r>
        <w:rPr>
          <w:rFonts w:hint="eastAsia"/>
        </w:rPr>
        <w:t>帖子只能用户自己删除</w:t>
      </w:r>
    </w:p>
    <w:p w14:paraId="2E4F635C" w14:textId="77777777" w:rsidR="00A92B41" w:rsidRDefault="00A92B41" w:rsidP="00306970">
      <w:pPr>
        <w:pStyle w:val="4"/>
      </w:pPr>
      <w:r>
        <w:rPr>
          <w:rFonts w:hint="eastAsia"/>
        </w:rPr>
        <w:t>原型</w:t>
      </w:r>
    </w:p>
    <w:p w14:paraId="0B956C0A" w14:textId="77777777" w:rsidR="00A92B41" w:rsidRPr="00A92B41" w:rsidRDefault="00A92B41" w:rsidP="00A92B41"/>
    <w:p w14:paraId="7959465F" w14:textId="2F18444A" w:rsidR="008E4CB7" w:rsidRDefault="008E4CB7" w:rsidP="008E4CB7">
      <w:pPr>
        <w:pStyle w:val="3"/>
      </w:pPr>
      <w:r>
        <w:rPr>
          <w:rFonts w:hint="eastAsia"/>
        </w:rPr>
        <w:t>4.6.</w:t>
      </w:r>
      <w:r>
        <w:t>2</w:t>
      </w:r>
      <w:r>
        <w:rPr>
          <w:rFonts w:hint="eastAsia"/>
        </w:rPr>
        <w:t>贴子</w:t>
      </w:r>
      <w:r w:rsidR="00245367">
        <w:rPr>
          <w:rFonts w:hint="eastAsia"/>
        </w:rPr>
        <w:t>修改</w:t>
      </w:r>
      <w:r>
        <w:rPr>
          <w:rFonts w:hint="eastAsia"/>
        </w:rPr>
        <w:t xml:space="preserve"> </w:t>
      </w:r>
      <w:r>
        <w:t>bbs-manage-002</w:t>
      </w:r>
    </w:p>
    <w:p w14:paraId="5D5721E1" w14:textId="77777777" w:rsidR="006800CF" w:rsidRDefault="006800CF" w:rsidP="00306970">
      <w:pPr>
        <w:pStyle w:val="4"/>
      </w:pPr>
      <w:r>
        <w:rPr>
          <w:rFonts w:hint="eastAsia"/>
        </w:rPr>
        <w:t>需求说明</w:t>
      </w:r>
    </w:p>
    <w:p w14:paraId="72BB8C1A" w14:textId="255CBD25" w:rsidR="006800CF" w:rsidRPr="00033C39" w:rsidRDefault="00B262FA" w:rsidP="00306970">
      <w:r>
        <w:rPr>
          <w:rFonts w:hint="eastAsia"/>
        </w:rPr>
        <w:t>用户可以修改自己发表的帖子</w:t>
      </w:r>
      <w:r w:rsidR="006800CF">
        <w:rPr>
          <w:rFonts w:hint="eastAsia"/>
        </w:rPr>
        <w:t>。</w:t>
      </w:r>
    </w:p>
    <w:p w14:paraId="1FFAB9B5" w14:textId="77777777" w:rsidR="006800CF" w:rsidRDefault="006800CF" w:rsidP="00306970">
      <w:pPr>
        <w:pStyle w:val="4"/>
      </w:pPr>
      <w:r>
        <w:rPr>
          <w:rFonts w:hint="eastAsia"/>
        </w:rPr>
        <w:t>流程</w:t>
      </w:r>
      <w:r>
        <w:rPr>
          <w:rFonts w:hint="eastAsia"/>
        </w:rPr>
        <w:t xml:space="preserve"> </w:t>
      </w:r>
    </w:p>
    <w:p w14:paraId="70B31CC2" w14:textId="5137E0AD" w:rsidR="006800CF" w:rsidRDefault="0029032A" w:rsidP="00306970">
      <w:r>
        <w:rPr>
          <w:rFonts w:hint="eastAsia"/>
        </w:rPr>
        <w:t>点击自己要修改的帖子，进入修改页面。</w:t>
      </w:r>
    </w:p>
    <w:p w14:paraId="22632DAC" w14:textId="665D356F" w:rsidR="006800CF" w:rsidRDefault="0029032A" w:rsidP="00306970">
      <w:pPr>
        <w:rPr>
          <w:rFonts w:hint="eastAsia"/>
        </w:rPr>
      </w:pPr>
      <w:r>
        <w:rPr>
          <w:rFonts w:hint="eastAsia"/>
        </w:rPr>
        <w:t>页面加载出帖子原内容</w:t>
      </w:r>
    </w:p>
    <w:p w14:paraId="51DBE83D" w14:textId="77777777" w:rsidR="006800CF" w:rsidRDefault="006800CF" w:rsidP="00306970">
      <w:pPr>
        <w:rPr>
          <w:noProof/>
        </w:rPr>
      </w:pPr>
    </w:p>
    <w:p w14:paraId="7C69544F" w14:textId="77777777" w:rsidR="006800CF" w:rsidRDefault="006800CF" w:rsidP="00306970">
      <w:pPr>
        <w:pStyle w:val="4"/>
        <w:rPr>
          <w:noProof/>
        </w:rPr>
      </w:pPr>
      <w:r>
        <w:rPr>
          <w:rFonts w:hint="eastAsia"/>
          <w:noProof/>
        </w:rPr>
        <w:t>要求</w:t>
      </w:r>
    </w:p>
    <w:p w14:paraId="3DB38411" w14:textId="00B3551A" w:rsidR="006800CF" w:rsidRDefault="006C4D91" w:rsidP="00306970">
      <w:pPr>
        <w:numPr>
          <w:ilvl w:val="0"/>
          <w:numId w:val="21"/>
        </w:numPr>
      </w:pPr>
      <w:r>
        <w:rPr>
          <w:rFonts w:hint="eastAsia"/>
        </w:rPr>
        <w:t>帖子只能用户自己修改</w:t>
      </w:r>
    </w:p>
    <w:p w14:paraId="2ADE5047" w14:textId="77777777" w:rsidR="006800CF" w:rsidRDefault="006800CF" w:rsidP="00306970">
      <w:pPr>
        <w:pStyle w:val="4"/>
      </w:pPr>
      <w:r>
        <w:rPr>
          <w:rFonts w:hint="eastAsia"/>
        </w:rPr>
        <w:t>原型</w:t>
      </w:r>
    </w:p>
    <w:p w14:paraId="51009ECE" w14:textId="77777777" w:rsidR="006800CF" w:rsidRPr="006800CF" w:rsidRDefault="006800CF" w:rsidP="006800CF"/>
    <w:p w14:paraId="7CB06E4B" w14:textId="77777777" w:rsidR="008E4CB7" w:rsidRPr="00E64E2E" w:rsidRDefault="008E4CB7" w:rsidP="00E64E2E"/>
    <w:p w14:paraId="66F1496C" w14:textId="77777777" w:rsidR="0009371C" w:rsidRPr="0009371C" w:rsidRDefault="0009371C" w:rsidP="0009371C"/>
    <w:sectPr w:rsidR="0009371C" w:rsidRPr="0009371C" w:rsidSect="00DF0197">
      <w:footerReference w:type="default" r:id="rId20"/>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6E861" w14:textId="77777777" w:rsidR="00FF5109" w:rsidRDefault="00FF5109" w:rsidP="00DF0197">
      <w:r>
        <w:separator/>
      </w:r>
    </w:p>
  </w:endnote>
  <w:endnote w:type="continuationSeparator" w:id="0">
    <w:p w14:paraId="77771960" w14:textId="77777777" w:rsidR="00FF5109" w:rsidRDefault="00FF5109" w:rsidP="00DF0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B9090" w14:textId="199C65B2" w:rsidR="00DF0197" w:rsidRDefault="000D1C58">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华测教育</w:t>
    </w:r>
    <w:r>
      <w:rPr>
        <w:rFonts w:ascii="Times New Roman" w:hAnsi="Times New Roman" w:hint="eastAsia"/>
        <w:b/>
        <w:kern w:val="2"/>
        <w:sz w:val="18"/>
        <w:szCs w:val="18"/>
        <w:lang w:eastAsia="zh-CN"/>
      </w:rPr>
      <w:t xml:space="preserve"> </w:t>
    </w:r>
    <w:r w:rsidR="00C93071">
      <w:rPr>
        <w:rFonts w:ascii="Times New Roman" w:hAnsi="Times New Roman" w:hint="eastAsia"/>
        <w:b/>
        <w:kern w:val="2"/>
        <w:sz w:val="18"/>
        <w:szCs w:val="18"/>
        <w:lang w:eastAsia="zh-CN"/>
      </w:rPr>
      <w:t>版权所有</w:t>
    </w:r>
  </w:p>
  <w:p w14:paraId="5195DBAC" w14:textId="2C71F496"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sidR="008E7D16">
      <w:rPr>
        <w:rFonts w:ascii="Times New Roman" w:hAnsi="Times New Roman" w:hint="eastAsia"/>
        <w:b/>
        <w:kern w:val="2"/>
        <w:sz w:val="18"/>
        <w:szCs w:val="18"/>
        <w:lang w:eastAsia="zh-CN"/>
      </w:rPr>
      <w:t>华测</w:t>
    </w:r>
    <w:r>
      <w:rPr>
        <w:rFonts w:ascii="Times New Roman" w:hAnsi="Times New Roman" w:hint="eastAsia"/>
        <w:b/>
        <w:kern w:val="2"/>
        <w:sz w:val="18"/>
        <w:szCs w:val="18"/>
        <w:lang w:eastAsia="zh-CN"/>
      </w:rPr>
      <w:t>的机密信息</w:t>
    </w:r>
  </w:p>
  <w:p w14:paraId="7D193CF5"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773C3"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6291098E"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71288764"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39DD9" w14:textId="56EE6FB4" w:rsidR="00197744" w:rsidRDefault="00197744" w:rsidP="00197744">
    <w:pPr>
      <w:pStyle w:val="a7"/>
      <w:rPr>
        <w:rFonts w:ascii="Times New Roman" w:hAnsi="Times New Roman"/>
        <w:b/>
      </w:rPr>
    </w:pPr>
    <w:r>
      <w:rPr>
        <w:rFonts w:ascii="Times New Roman" w:hAnsi="Times New Roman" w:hint="eastAsia"/>
        <w:b/>
      </w:rPr>
      <w:t>华测教育</w:t>
    </w:r>
    <w:r>
      <w:rPr>
        <w:rFonts w:ascii="Times New Roman" w:hAnsi="Times New Roman" w:hint="eastAsia"/>
        <w:b/>
      </w:rPr>
      <w:t xml:space="preserve"> </w:t>
    </w:r>
    <w:r>
      <w:rPr>
        <w:rFonts w:ascii="Times New Roman" w:hAnsi="Times New Roman" w:hint="eastAsia"/>
        <w:b/>
      </w:rPr>
      <w:t>专注培养软件测试人员</w:t>
    </w:r>
  </w:p>
  <w:p w14:paraId="4F02FCB0" w14:textId="5BC0609C" w:rsidR="00DF0197" w:rsidRDefault="001437AB">
    <w:pPr>
      <w:pStyle w:val="a7"/>
    </w:pPr>
    <w:r>
      <w:rPr>
        <w:rFonts w:ascii="Times New Roman" w:hAnsi="Times New Roman" w:hint="eastAsia"/>
        <w:b/>
      </w:rPr>
      <w:t xml:space="preserve">                              </w:t>
    </w:r>
    <w:r w:rsidR="00CE2DD8">
      <w:rPr>
        <w:rFonts w:ascii="Times New Roman" w:hAnsi="Times New Roman" w:hint="eastAsia"/>
        <w:b/>
      </w:rPr>
      <w:t xml:space="preserve">                 </w:t>
    </w:r>
    <w:r>
      <w:rPr>
        <w:rFonts w:ascii="Times New Roman" w:hAnsi="Times New Roman" w:hint="eastAsia"/>
        <w:b/>
      </w:rPr>
      <w:t xml:space="preserve">  </w:t>
    </w:r>
    <w:r w:rsidR="00DF0197">
      <w:rPr>
        <w:rFonts w:ascii="Times New Roman" w:hAnsi="Times New Roman"/>
        <w:b/>
      </w:rPr>
      <w:fldChar w:fldCharType="begin"/>
    </w:r>
    <w:r w:rsidR="00C93071">
      <w:rPr>
        <w:rFonts w:ascii="Times New Roman" w:hAnsi="Times New Roman"/>
        <w:b/>
      </w:rPr>
      <w:instrText>PAGE  \* Arabic  \* MERGEFORMAT</w:instrText>
    </w:r>
    <w:r w:rsidR="00DF0197">
      <w:rPr>
        <w:rFonts w:ascii="Times New Roman" w:hAnsi="Times New Roman"/>
        <w:b/>
      </w:rPr>
      <w:fldChar w:fldCharType="separate"/>
    </w:r>
    <w:r w:rsidR="00C962F4">
      <w:rPr>
        <w:rFonts w:ascii="Times New Roman" w:hAnsi="Times New Roman"/>
        <w:b/>
        <w:noProof/>
      </w:rPr>
      <w:t>6</w:t>
    </w:r>
    <w:r w:rsidR="00DF0197">
      <w:rPr>
        <w:rFonts w:ascii="Times New Roman" w:hAnsi="Times New Roman"/>
        <w:b/>
      </w:rPr>
      <w:fldChar w:fldCharType="end"/>
    </w:r>
    <w:r w:rsidR="00C93071">
      <w:rPr>
        <w:rFonts w:ascii="Times New Roman" w:hAnsi="Times New Roman"/>
        <w:b/>
      </w:rPr>
      <w:t xml:space="preserve"> / </w:t>
    </w:r>
    <w:fldSimple w:instr="NUMPAGES  \* Arabic  \* MERGEFORMAT">
      <w:r w:rsidR="00C962F4" w:rsidRPr="00C962F4">
        <w:rPr>
          <w:rFonts w:ascii="Times New Roman" w:hAnsi="Times New Roman"/>
          <w:b/>
          <w:noProof/>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F23211" w14:textId="77777777" w:rsidR="00FF5109" w:rsidRDefault="00FF5109" w:rsidP="00DF0197">
      <w:r>
        <w:separator/>
      </w:r>
    </w:p>
  </w:footnote>
  <w:footnote w:type="continuationSeparator" w:id="0">
    <w:p w14:paraId="47057BD8" w14:textId="77777777" w:rsidR="00FF5109" w:rsidRDefault="00FF5109" w:rsidP="00DF0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55CC0" w14:textId="2493C212" w:rsidR="00DF0197" w:rsidRDefault="001415C8" w:rsidP="00CE2DD8">
    <w:pPr>
      <w:pStyle w:val="a9"/>
      <w:jc w:val="both"/>
    </w:pPr>
    <w:r>
      <w:rPr>
        <w:rFonts w:hint="eastAsia"/>
        <w:noProof/>
      </w:rPr>
      <w:t>华测教育</w:t>
    </w:r>
    <w:r>
      <w:rPr>
        <w:rFonts w:hint="eastAsia"/>
        <w:noProof/>
      </w:rPr>
      <w:t xml:space="preserve"> </w:t>
    </w:r>
    <w:r>
      <w:rPr>
        <w:noProof/>
      </w:rPr>
      <w:t xml:space="preserve"> </w:t>
    </w:r>
    <w:r>
      <w:rPr>
        <w:rFonts w:hint="eastAsia"/>
        <w:noProof/>
      </w:rPr>
      <w:t>专注培养软件测试人员</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874424" w14:textId="77777777" w:rsidR="00DF0197" w:rsidRDefault="00E7326D">
    <w:pPr>
      <w:pStyle w:val="a9"/>
      <w:jc w:val="left"/>
    </w:pPr>
    <w:r>
      <w:rPr>
        <w:noProof/>
      </w:rPr>
      <w:pict w14:anchorId="5919F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框 1026" o:spid="_x0000_i1025" type="#_x0000_t75" alt="" style="width:97.4pt;height:25.4pt;mso-width-percent:0;mso-height-percent:0;mso-width-percent:0;mso-height-percent:0">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2" w15:restartNumberingAfterBreak="0">
    <w:nsid w:val="00000003"/>
    <w:multiLevelType w:val="multilevel"/>
    <w:tmpl w:val="00000003"/>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3" w15:restartNumberingAfterBreak="0">
    <w:nsid w:val="00000004"/>
    <w:multiLevelType w:val="multilevel"/>
    <w:tmpl w:val="00000004"/>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4" w15:restartNumberingAfterBreak="0">
    <w:nsid w:val="00000005"/>
    <w:multiLevelType w:val="multilevel"/>
    <w:tmpl w:val="00000005"/>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5" w15:restartNumberingAfterBreak="0">
    <w:nsid w:val="00000006"/>
    <w:multiLevelType w:val="multilevel"/>
    <w:tmpl w:val="00000006"/>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6" w15:restartNumberingAfterBreak="0">
    <w:nsid w:val="00000007"/>
    <w:multiLevelType w:val="multilevel"/>
    <w:tmpl w:val="00000007"/>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7" w15:restartNumberingAfterBreak="0">
    <w:nsid w:val="0000000C"/>
    <w:multiLevelType w:val="multilevel"/>
    <w:tmpl w:val="D3807D4C"/>
    <w:lvl w:ilvl="0">
      <w:start w:val="1"/>
      <w:numFmt w:val="decimal"/>
      <w:lvlText w:val="%1)"/>
      <w:lvlJc w:val="left"/>
      <w:pPr>
        <w:ind w:left="980" w:hanging="420"/>
      </w:pPr>
      <w:rPr>
        <w:sz w:val="24"/>
        <w:szCs w:val="24"/>
      </w:rPr>
    </w:lvl>
    <w:lvl w:ilvl="1">
      <w:start w:val="1"/>
      <w:numFmt w:val="decimal"/>
      <w:lvlText w:val="%2."/>
      <w:lvlJc w:val="left"/>
      <w:pPr>
        <w:ind w:left="1340" w:hanging="360"/>
      </w:pPr>
      <w:rPr>
        <w:rFonts w:hint="default"/>
      </w:r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15:restartNumberingAfterBreak="0">
    <w:nsid w:val="15703017"/>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7AA12B9"/>
    <w:multiLevelType w:val="hybridMultilevel"/>
    <w:tmpl w:val="FC2A7F4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A6C3CFB"/>
    <w:multiLevelType w:val="multilevel"/>
    <w:tmpl w:val="2A6C3CF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15:restartNumberingAfterBreak="0">
    <w:nsid w:val="2DBA6417"/>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6A33CAF"/>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9122653"/>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5" w15:restartNumberingAfterBreak="0">
    <w:nsid w:val="4A9C7A84"/>
    <w:multiLevelType w:val="hybridMultilevel"/>
    <w:tmpl w:val="B332F43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C482390A">
      <w:numFmt w:val="bullet"/>
      <w:lvlText w:val=""/>
      <w:lvlJc w:val="left"/>
      <w:pPr>
        <w:ind w:left="1200" w:hanging="360"/>
      </w:pPr>
      <w:rPr>
        <w:rFonts w:ascii="Wingdings" w:eastAsia="宋体" w:hAnsi="Wingdings" w:cs="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0B90C61"/>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47375AC"/>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99F77B1"/>
    <w:multiLevelType w:val="hybridMultilevel"/>
    <w:tmpl w:val="10060594"/>
    <w:lvl w:ilvl="0" w:tplc="04090005">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5F626C49"/>
    <w:multiLevelType w:val="hybridMultilevel"/>
    <w:tmpl w:val="33F21E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4624BB7"/>
    <w:multiLevelType w:val="multilevel"/>
    <w:tmpl w:val="00000000"/>
    <w:lvl w:ilvl="0" w:tentative="1">
      <w:start w:val="1"/>
      <w:numFmt w:val="decimal"/>
      <w:lvlText w:val="%1"/>
      <w:lvlJc w:val="left"/>
      <w:pPr>
        <w:tabs>
          <w:tab w:val="left" w:pos="0"/>
        </w:tabs>
        <w:ind w:left="0" w:firstLine="0"/>
      </w:pPr>
      <w:rPr>
        <w:rFonts w:ascii="宋体" w:eastAsia="宋体" w:hAnsi="宋体" w:hint="default"/>
        <w:b/>
        <w:sz w:val="44"/>
        <w:u w:val="none"/>
      </w:rPr>
    </w:lvl>
    <w:lvl w:ilvl="1" w:tentative="1">
      <w:start w:val="1"/>
      <w:numFmt w:val="decimal"/>
      <w:pStyle w:val="21"/>
      <w:lvlText w:val="%1.%2"/>
      <w:lvlJc w:val="left"/>
      <w:pPr>
        <w:tabs>
          <w:tab w:val="left" w:pos="576"/>
        </w:tabs>
        <w:ind w:left="576" w:hanging="576"/>
      </w:pPr>
      <w:rPr>
        <w:rFonts w:ascii="宋体" w:eastAsia="宋体" w:hAnsi="宋体" w:hint="default"/>
        <w:b/>
        <w:sz w:val="32"/>
        <w:u w:val="none"/>
      </w:rPr>
    </w:lvl>
    <w:lvl w:ilvl="2" w:tentative="1">
      <w:start w:val="1"/>
      <w:numFmt w:val="decimal"/>
      <w:pStyle w:val="31"/>
      <w:lvlText w:val="%1.%2.%3"/>
      <w:lvlJc w:val="left"/>
      <w:pPr>
        <w:tabs>
          <w:tab w:val="left" w:pos="1004"/>
        </w:tabs>
        <w:ind w:left="1004" w:hanging="720"/>
      </w:pPr>
      <w:rPr>
        <w:rFonts w:ascii="宋体" w:eastAsia="宋体" w:hAnsi="宋体" w:hint="default"/>
        <w:b/>
        <w:u w:val="none"/>
      </w:rPr>
    </w:lvl>
    <w:lvl w:ilvl="3" w:tentative="1">
      <w:start w:val="1"/>
      <w:numFmt w:val="decimal"/>
      <w:pStyle w:val="41"/>
      <w:lvlText w:val="%1.%2.%3.%4"/>
      <w:lvlJc w:val="left"/>
      <w:pPr>
        <w:tabs>
          <w:tab w:val="left" w:pos="864"/>
        </w:tabs>
        <w:ind w:left="864" w:hanging="864"/>
      </w:pPr>
      <w:rPr>
        <w:rFonts w:ascii="Times New Roman" w:hint="default"/>
        <w:u w:val="none"/>
      </w:rPr>
    </w:lvl>
    <w:lvl w:ilvl="4" w:tentative="1">
      <w:start w:val="1"/>
      <w:numFmt w:val="decimal"/>
      <w:pStyle w:val="51"/>
      <w:lvlText w:val="%1.%2.%3.%4.%5"/>
      <w:lvlJc w:val="left"/>
      <w:pPr>
        <w:tabs>
          <w:tab w:val="left" w:pos="1008"/>
        </w:tabs>
        <w:ind w:left="1008" w:hanging="1008"/>
      </w:pPr>
      <w:rPr>
        <w:rFonts w:ascii="Times New Roman" w:hint="default"/>
        <w:u w:val="none"/>
      </w:rPr>
    </w:lvl>
    <w:lvl w:ilvl="5" w:tentative="1">
      <w:start w:val="1"/>
      <w:numFmt w:val="decimal"/>
      <w:lvlText w:val="%1.%2.%3.%4.%5.%6"/>
      <w:lvlJc w:val="left"/>
      <w:pPr>
        <w:tabs>
          <w:tab w:val="left" w:pos="1152"/>
        </w:tabs>
        <w:ind w:left="1152" w:hanging="1152"/>
      </w:pPr>
      <w:rPr>
        <w:rFonts w:ascii="宋体" w:eastAsia="宋体" w:hAnsi="宋体" w:hint="default"/>
        <w:u w:val="none"/>
      </w:rPr>
    </w:lvl>
    <w:lvl w:ilvl="6" w:tentative="1">
      <w:start w:val="1"/>
      <w:numFmt w:val="decimal"/>
      <w:lvlText w:val="%1.%2.%3.%4.%5.%6.%7"/>
      <w:lvlJc w:val="left"/>
      <w:pPr>
        <w:tabs>
          <w:tab w:val="left" w:pos="1296"/>
        </w:tabs>
        <w:ind w:left="1296" w:hanging="1296"/>
      </w:pPr>
      <w:rPr>
        <w:rFonts w:ascii="Times New Roman" w:hint="default"/>
        <w:u w:val="none"/>
      </w:rPr>
    </w:lvl>
    <w:lvl w:ilvl="7" w:tentative="1">
      <w:start w:val="1"/>
      <w:numFmt w:val="decimal"/>
      <w:lvlText w:val="%1.%2.%3.%4.%5.%6.%7.%8"/>
      <w:lvlJc w:val="left"/>
      <w:pPr>
        <w:tabs>
          <w:tab w:val="left" w:pos="1440"/>
        </w:tabs>
        <w:ind w:left="1440" w:hanging="1440"/>
      </w:pPr>
      <w:rPr>
        <w:rFonts w:ascii="Times New Roman" w:hint="default"/>
        <w:u w:val="none"/>
      </w:rPr>
    </w:lvl>
    <w:lvl w:ilvl="8" w:tentative="1">
      <w:start w:val="1"/>
      <w:numFmt w:val="decimal"/>
      <w:lvlText w:val="%1.%2.%3.%4.%5.%6.%7.%8.%9"/>
      <w:lvlJc w:val="left"/>
      <w:pPr>
        <w:tabs>
          <w:tab w:val="left" w:pos="1584"/>
        </w:tabs>
        <w:ind w:left="1584" w:hanging="1584"/>
      </w:pPr>
      <w:rPr>
        <w:rFonts w:ascii="Times New Roman" w:hint="default"/>
        <w:u w:val="none"/>
      </w:rPr>
    </w:lvl>
  </w:abstractNum>
  <w:abstractNum w:abstractNumId="21" w15:restartNumberingAfterBreak="0">
    <w:nsid w:val="6EE80A36"/>
    <w:multiLevelType w:val="hybridMultilevel"/>
    <w:tmpl w:val="B4304402"/>
    <w:lvl w:ilvl="0" w:tplc="0409000B">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20"/>
  </w:num>
  <w:num w:numId="2">
    <w:abstractNumId w:val="10"/>
  </w:num>
  <w:num w:numId="3">
    <w:abstractNumId w:val="14"/>
  </w:num>
  <w:num w:numId="4">
    <w:abstractNumId w:val="7"/>
  </w:num>
  <w:num w:numId="5">
    <w:abstractNumId w:val="1"/>
  </w:num>
  <w:num w:numId="6">
    <w:abstractNumId w:val="0"/>
  </w:num>
  <w:num w:numId="7">
    <w:abstractNumId w:val="3"/>
  </w:num>
  <w:num w:numId="8">
    <w:abstractNumId w:val="4"/>
  </w:num>
  <w:num w:numId="9">
    <w:abstractNumId w:val="2"/>
  </w:num>
  <w:num w:numId="10">
    <w:abstractNumId w:val="6"/>
  </w:num>
  <w:num w:numId="11">
    <w:abstractNumId w:val="5"/>
  </w:num>
  <w:num w:numId="12">
    <w:abstractNumId w:val="18"/>
  </w:num>
  <w:num w:numId="13">
    <w:abstractNumId w:val="21"/>
  </w:num>
  <w:num w:numId="14">
    <w:abstractNumId w:val="15"/>
  </w:num>
  <w:num w:numId="15">
    <w:abstractNumId w:val="16"/>
  </w:num>
  <w:num w:numId="16">
    <w:abstractNumId w:val="8"/>
  </w:num>
  <w:num w:numId="17">
    <w:abstractNumId w:val="17"/>
  </w:num>
  <w:num w:numId="18">
    <w:abstractNumId w:val="19"/>
  </w:num>
  <w:num w:numId="19">
    <w:abstractNumId w:val="13"/>
  </w:num>
  <w:num w:numId="20">
    <w:abstractNumId w:val="12"/>
  </w:num>
  <w:num w:numId="21">
    <w:abstractNumId w:val="1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0197"/>
    <w:rsid w:val="00010BA3"/>
    <w:rsid w:val="00026AE3"/>
    <w:rsid w:val="00033C39"/>
    <w:rsid w:val="0004405C"/>
    <w:rsid w:val="000453F1"/>
    <w:rsid w:val="00053786"/>
    <w:rsid w:val="0009371C"/>
    <w:rsid w:val="00097C83"/>
    <w:rsid w:val="000A572C"/>
    <w:rsid w:val="000B010F"/>
    <w:rsid w:val="000B0A18"/>
    <w:rsid w:val="000B361F"/>
    <w:rsid w:val="000C64B4"/>
    <w:rsid w:val="000C7F3D"/>
    <w:rsid w:val="000D1C58"/>
    <w:rsid w:val="000D1C67"/>
    <w:rsid w:val="000D1E22"/>
    <w:rsid w:val="00105560"/>
    <w:rsid w:val="00110F58"/>
    <w:rsid w:val="00112CA2"/>
    <w:rsid w:val="00132503"/>
    <w:rsid w:val="0013562B"/>
    <w:rsid w:val="00136757"/>
    <w:rsid w:val="001415C8"/>
    <w:rsid w:val="001437AB"/>
    <w:rsid w:val="00157EB8"/>
    <w:rsid w:val="00181FE7"/>
    <w:rsid w:val="00183E8A"/>
    <w:rsid w:val="00185B78"/>
    <w:rsid w:val="00197744"/>
    <w:rsid w:val="001C2EAC"/>
    <w:rsid w:val="001E0A2B"/>
    <w:rsid w:val="001E266E"/>
    <w:rsid w:val="00226C2C"/>
    <w:rsid w:val="0023319D"/>
    <w:rsid w:val="00234997"/>
    <w:rsid w:val="00234E77"/>
    <w:rsid w:val="00243BB4"/>
    <w:rsid w:val="00245367"/>
    <w:rsid w:val="00246D20"/>
    <w:rsid w:val="0024764C"/>
    <w:rsid w:val="00264D00"/>
    <w:rsid w:val="002679F9"/>
    <w:rsid w:val="00271EA4"/>
    <w:rsid w:val="00272BB6"/>
    <w:rsid w:val="0028635D"/>
    <w:rsid w:val="0029032A"/>
    <w:rsid w:val="002932E2"/>
    <w:rsid w:val="002B621B"/>
    <w:rsid w:val="002D053B"/>
    <w:rsid w:val="002D259E"/>
    <w:rsid w:val="002E0F76"/>
    <w:rsid w:val="002E129F"/>
    <w:rsid w:val="002E1F96"/>
    <w:rsid w:val="00305DBC"/>
    <w:rsid w:val="00306970"/>
    <w:rsid w:val="00312237"/>
    <w:rsid w:val="003136DE"/>
    <w:rsid w:val="00316B43"/>
    <w:rsid w:val="00377716"/>
    <w:rsid w:val="00377F9C"/>
    <w:rsid w:val="00383ABA"/>
    <w:rsid w:val="00392436"/>
    <w:rsid w:val="003A4FF5"/>
    <w:rsid w:val="003A73C0"/>
    <w:rsid w:val="003C79ED"/>
    <w:rsid w:val="0042764F"/>
    <w:rsid w:val="004372E1"/>
    <w:rsid w:val="0044350B"/>
    <w:rsid w:val="00461BEE"/>
    <w:rsid w:val="0048282A"/>
    <w:rsid w:val="00493FAB"/>
    <w:rsid w:val="004F29FB"/>
    <w:rsid w:val="00520F55"/>
    <w:rsid w:val="00524E93"/>
    <w:rsid w:val="005272FA"/>
    <w:rsid w:val="005328F2"/>
    <w:rsid w:val="005340F3"/>
    <w:rsid w:val="00553069"/>
    <w:rsid w:val="00561962"/>
    <w:rsid w:val="00571498"/>
    <w:rsid w:val="00583512"/>
    <w:rsid w:val="005C6805"/>
    <w:rsid w:val="00603B94"/>
    <w:rsid w:val="00604BF5"/>
    <w:rsid w:val="0064072E"/>
    <w:rsid w:val="006800CF"/>
    <w:rsid w:val="00681049"/>
    <w:rsid w:val="00694A64"/>
    <w:rsid w:val="006B0EE8"/>
    <w:rsid w:val="006B2139"/>
    <w:rsid w:val="006C209E"/>
    <w:rsid w:val="006C38E4"/>
    <w:rsid w:val="006C4D91"/>
    <w:rsid w:val="006F3157"/>
    <w:rsid w:val="00701205"/>
    <w:rsid w:val="00706879"/>
    <w:rsid w:val="0071538D"/>
    <w:rsid w:val="00730AB0"/>
    <w:rsid w:val="007344B9"/>
    <w:rsid w:val="00747D8D"/>
    <w:rsid w:val="0078786A"/>
    <w:rsid w:val="007B5EBE"/>
    <w:rsid w:val="00815508"/>
    <w:rsid w:val="008375AE"/>
    <w:rsid w:val="00847325"/>
    <w:rsid w:val="00850420"/>
    <w:rsid w:val="0086071B"/>
    <w:rsid w:val="00861332"/>
    <w:rsid w:val="008639B1"/>
    <w:rsid w:val="00867106"/>
    <w:rsid w:val="00871519"/>
    <w:rsid w:val="008805A6"/>
    <w:rsid w:val="00891B76"/>
    <w:rsid w:val="008B3EBC"/>
    <w:rsid w:val="008D4860"/>
    <w:rsid w:val="008D6A87"/>
    <w:rsid w:val="008E4CB7"/>
    <w:rsid w:val="008E5BE8"/>
    <w:rsid w:val="008E7D16"/>
    <w:rsid w:val="008F0DDA"/>
    <w:rsid w:val="00901422"/>
    <w:rsid w:val="009024CE"/>
    <w:rsid w:val="00935594"/>
    <w:rsid w:val="0095368A"/>
    <w:rsid w:val="00955318"/>
    <w:rsid w:val="00987031"/>
    <w:rsid w:val="009D4CB7"/>
    <w:rsid w:val="009F1A83"/>
    <w:rsid w:val="009F2DB1"/>
    <w:rsid w:val="009F7024"/>
    <w:rsid w:val="00A05A8B"/>
    <w:rsid w:val="00A15CEB"/>
    <w:rsid w:val="00A4135F"/>
    <w:rsid w:val="00A4406B"/>
    <w:rsid w:val="00A535D8"/>
    <w:rsid w:val="00A553C5"/>
    <w:rsid w:val="00A72010"/>
    <w:rsid w:val="00A74265"/>
    <w:rsid w:val="00A92B41"/>
    <w:rsid w:val="00A95B87"/>
    <w:rsid w:val="00AA66CC"/>
    <w:rsid w:val="00AC340A"/>
    <w:rsid w:val="00AD6229"/>
    <w:rsid w:val="00B03ED3"/>
    <w:rsid w:val="00B162E9"/>
    <w:rsid w:val="00B24B1D"/>
    <w:rsid w:val="00B262FA"/>
    <w:rsid w:val="00B2709B"/>
    <w:rsid w:val="00B76F46"/>
    <w:rsid w:val="00B87326"/>
    <w:rsid w:val="00B924C6"/>
    <w:rsid w:val="00BA063F"/>
    <w:rsid w:val="00BB2BC4"/>
    <w:rsid w:val="00BD62B1"/>
    <w:rsid w:val="00BF095A"/>
    <w:rsid w:val="00C10BE8"/>
    <w:rsid w:val="00C21D14"/>
    <w:rsid w:val="00C23070"/>
    <w:rsid w:val="00C74AA8"/>
    <w:rsid w:val="00C7656C"/>
    <w:rsid w:val="00C93071"/>
    <w:rsid w:val="00C962F4"/>
    <w:rsid w:val="00C97ACF"/>
    <w:rsid w:val="00CA163E"/>
    <w:rsid w:val="00CB1885"/>
    <w:rsid w:val="00CC0E9B"/>
    <w:rsid w:val="00CE2DD8"/>
    <w:rsid w:val="00CE6B0D"/>
    <w:rsid w:val="00D16CF7"/>
    <w:rsid w:val="00D23962"/>
    <w:rsid w:val="00D31F64"/>
    <w:rsid w:val="00D36603"/>
    <w:rsid w:val="00D65824"/>
    <w:rsid w:val="00D84E5E"/>
    <w:rsid w:val="00D87EDE"/>
    <w:rsid w:val="00DA0963"/>
    <w:rsid w:val="00DA5C34"/>
    <w:rsid w:val="00DF0197"/>
    <w:rsid w:val="00E40937"/>
    <w:rsid w:val="00E46F20"/>
    <w:rsid w:val="00E51674"/>
    <w:rsid w:val="00E6393D"/>
    <w:rsid w:val="00E64E2E"/>
    <w:rsid w:val="00E7326D"/>
    <w:rsid w:val="00E81983"/>
    <w:rsid w:val="00ED6742"/>
    <w:rsid w:val="00EE4012"/>
    <w:rsid w:val="00F14D7E"/>
    <w:rsid w:val="00F33777"/>
    <w:rsid w:val="00F36C03"/>
    <w:rsid w:val="00F558C3"/>
    <w:rsid w:val="00F702D0"/>
    <w:rsid w:val="00FA4B5F"/>
    <w:rsid w:val="00FA6919"/>
    <w:rsid w:val="00FD5D29"/>
    <w:rsid w:val="00FD7D91"/>
    <w:rsid w:val="00FE65C6"/>
    <w:rsid w:val="00FF5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20FEDAED"/>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F0197"/>
    <w:pPr>
      <w:widowControl w:val="0"/>
      <w:jc w:val="both"/>
    </w:pPr>
    <w:rPr>
      <w:rFonts w:ascii="Calibri" w:hAnsi="Calibri"/>
      <w:kern w:val="2"/>
      <w:sz w:val="21"/>
      <w:szCs w:val="22"/>
    </w:rPr>
  </w:style>
  <w:style w:type="paragraph" w:styleId="1">
    <w:name w:val="heading 1"/>
    <w:basedOn w:val="a"/>
    <w:next w:val="a"/>
    <w:link w:val="10"/>
    <w:rsid w:val="00DF0197"/>
    <w:pPr>
      <w:keepNext/>
      <w:keepLines/>
      <w:spacing w:before="340" w:after="330" w:line="578" w:lineRule="auto"/>
      <w:outlineLvl w:val="0"/>
    </w:pPr>
    <w:rPr>
      <w:b/>
      <w:bCs/>
      <w:kern w:val="44"/>
      <w:sz w:val="44"/>
      <w:szCs w:val="44"/>
    </w:rPr>
  </w:style>
  <w:style w:type="paragraph" w:styleId="2">
    <w:name w:val="heading 2"/>
    <w:basedOn w:val="a"/>
    <w:next w:val="a"/>
    <w:rsid w:val="00DF019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DF0197"/>
    <w:pPr>
      <w:keepNext/>
      <w:keepLines/>
      <w:spacing w:before="260" w:after="260" w:line="416" w:lineRule="auto"/>
      <w:outlineLvl w:val="2"/>
    </w:pPr>
    <w:rPr>
      <w:b/>
      <w:bCs/>
      <w:sz w:val="32"/>
      <w:szCs w:val="32"/>
    </w:rPr>
  </w:style>
  <w:style w:type="paragraph" w:styleId="4">
    <w:name w:val="heading 4"/>
    <w:basedOn w:val="a"/>
    <w:next w:val="a"/>
    <w:link w:val="40"/>
    <w:rsid w:val="00DF0197"/>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semiHidden/>
    <w:rsid w:val="00DF0197"/>
    <w:rPr>
      <w:b/>
      <w:bCs/>
      <w:kern w:val="44"/>
      <w:sz w:val="44"/>
      <w:szCs w:val="44"/>
    </w:rPr>
  </w:style>
  <w:style w:type="character" w:customStyle="1" w:styleId="2Char">
    <w:name w:val="标题 2 Char"/>
    <w:link w:val="21"/>
    <w:semiHidden/>
    <w:rsid w:val="00DF0197"/>
    <w:rPr>
      <w:rFonts w:ascii="Cambria" w:eastAsia="宋体" w:hAnsi="Cambria"/>
      <w:b/>
      <w:bCs/>
      <w:sz w:val="32"/>
      <w:szCs w:val="32"/>
    </w:rPr>
  </w:style>
  <w:style w:type="paragraph" w:customStyle="1" w:styleId="21">
    <w:name w:val="标题 21"/>
    <w:basedOn w:val="a"/>
    <w:next w:val="a"/>
    <w:link w:val="2Char"/>
    <w:rsid w:val="00DF0197"/>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30">
    <w:name w:val="标题 3 字符"/>
    <w:link w:val="3"/>
    <w:semiHidden/>
    <w:rsid w:val="00DF0197"/>
    <w:rPr>
      <w:b/>
      <w:bCs/>
      <w:sz w:val="32"/>
      <w:szCs w:val="32"/>
    </w:rPr>
  </w:style>
  <w:style w:type="character" w:customStyle="1" w:styleId="40">
    <w:name w:val="标题 4 字符"/>
    <w:link w:val="4"/>
    <w:semiHidden/>
    <w:rsid w:val="00DF0197"/>
    <w:rPr>
      <w:rFonts w:ascii="Cambria" w:eastAsia="宋体" w:hAnsi="Cambria"/>
      <w:b/>
      <w:bCs/>
      <w:sz w:val="28"/>
      <w:szCs w:val="28"/>
    </w:rPr>
  </w:style>
  <w:style w:type="paragraph" w:styleId="a3">
    <w:name w:val="annotation text"/>
    <w:basedOn w:val="a"/>
    <w:link w:val="a4"/>
    <w:rsid w:val="00DF0197"/>
    <w:pPr>
      <w:spacing w:line="360" w:lineRule="auto"/>
      <w:jc w:val="left"/>
    </w:pPr>
    <w:rPr>
      <w:rFonts w:hint="eastAsia"/>
      <w:sz w:val="24"/>
    </w:rPr>
  </w:style>
  <w:style w:type="character" w:customStyle="1" w:styleId="a4">
    <w:name w:val="批注文字 字符"/>
    <w:link w:val="a3"/>
    <w:semiHidden/>
    <w:rsid w:val="00DF0197"/>
    <w:rPr>
      <w:rFonts w:ascii="Calibri" w:hAnsi="Calibri" w:hint="eastAsia"/>
      <w:sz w:val="24"/>
    </w:rPr>
  </w:style>
  <w:style w:type="character" w:customStyle="1" w:styleId="Char">
    <w:name w:val="正文文本缩进 Char"/>
    <w:link w:val="11"/>
    <w:semiHidden/>
    <w:rsid w:val="00DF0197"/>
    <w:rPr>
      <w:rFonts w:ascii="Arial" w:eastAsia="宋体" w:hAnsi="Arial" w:cs="Times New Roman"/>
      <w:sz w:val="24"/>
      <w:szCs w:val="24"/>
    </w:rPr>
  </w:style>
  <w:style w:type="paragraph" w:customStyle="1" w:styleId="11">
    <w:name w:val="正文文本缩进1"/>
    <w:basedOn w:val="a"/>
    <w:link w:val="Char"/>
    <w:rsid w:val="00DF0197"/>
    <w:pPr>
      <w:ind w:left="840" w:firstLine="480"/>
    </w:pPr>
    <w:rPr>
      <w:rFonts w:ascii="Arial" w:hAnsi="Arial"/>
      <w:sz w:val="24"/>
      <w:szCs w:val="24"/>
    </w:rPr>
  </w:style>
  <w:style w:type="paragraph" w:styleId="32">
    <w:name w:val="toc 3"/>
    <w:basedOn w:val="a"/>
    <w:next w:val="a"/>
    <w:rsid w:val="00DF0197"/>
    <w:pPr>
      <w:ind w:leftChars="400" w:left="840"/>
    </w:pPr>
  </w:style>
  <w:style w:type="paragraph" w:styleId="a5">
    <w:name w:val="Balloon Text"/>
    <w:basedOn w:val="a"/>
    <w:link w:val="a6"/>
    <w:rsid w:val="00DF0197"/>
    <w:rPr>
      <w:sz w:val="18"/>
      <w:szCs w:val="18"/>
    </w:rPr>
  </w:style>
  <w:style w:type="character" w:customStyle="1" w:styleId="a6">
    <w:name w:val="批注框文本 字符"/>
    <w:link w:val="a5"/>
    <w:semiHidden/>
    <w:rsid w:val="00DF0197"/>
    <w:rPr>
      <w:sz w:val="18"/>
      <w:szCs w:val="18"/>
    </w:rPr>
  </w:style>
  <w:style w:type="paragraph" w:styleId="a7">
    <w:name w:val="footer"/>
    <w:basedOn w:val="a"/>
    <w:link w:val="a8"/>
    <w:rsid w:val="00DF0197"/>
    <w:pPr>
      <w:tabs>
        <w:tab w:val="center" w:pos="4153"/>
        <w:tab w:val="right" w:pos="8306"/>
      </w:tabs>
      <w:snapToGrid w:val="0"/>
      <w:jc w:val="left"/>
    </w:pPr>
    <w:rPr>
      <w:sz w:val="18"/>
      <w:szCs w:val="18"/>
    </w:rPr>
  </w:style>
  <w:style w:type="character" w:customStyle="1" w:styleId="a8">
    <w:name w:val="页脚 字符"/>
    <w:link w:val="a7"/>
    <w:semiHidden/>
    <w:rsid w:val="00DF0197"/>
    <w:rPr>
      <w:sz w:val="18"/>
      <w:szCs w:val="18"/>
    </w:rPr>
  </w:style>
  <w:style w:type="paragraph" w:styleId="a9">
    <w:name w:val="header"/>
    <w:basedOn w:val="a"/>
    <w:link w:val="aa"/>
    <w:rsid w:val="00DF0197"/>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semiHidden/>
    <w:rsid w:val="00DF0197"/>
    <w:rPr>
      <w:sz w:val="18"/>
      <w:szCs w:val="18"/>
    </w:rPr>
  </w:style>
  <w:style w:type="paragraph" w:styleId="12">
    <w:name w:val="toc 1"/>
    <w:basedOn w:val="a"/>
    <w:next w:val="a"/>
    <w:rsid w:val="00DF0197"/>
    <w:pPr>
      <w:tabs>
        <w:tab w:val="left" w:pos="420"/>
        <w:tab w:val="right" w:leader="dot" w:pos="9628"/>
      </w:tabs>
    </w:pPr>
  </w:style>
  <w:style w:type="paragraph" w:styleId="20">
    <w:name w:val="toc 2"/>
    <w:basedOn w:val="a"/>
    <w:next w:val="a"/>
    <w:rsid w:val="00DF0197"/>
    <w:pPr>
      <w:ind w:leftChars="200" w:left="420"/>
    </w:pPr>
  </w:style>
  <w:style w:type="character" w:styleId="ab">
    <w:name w:val="Hyperlink"/>
    <w:rsid w:val="00DF0197"/>
    <w:rPr>
      <w:color w:val="0000FF"/>
      <w:u w:val="single"/>
    </w:rPr>
  </w:style>
  <w:style w:type="character" w:styleId="ac">
    <w:name w:val="annotation reference"/>
    <w:rsid w:val="00DF0197"/>
    <w:rPr>
      <w:rFonts w:ascii="Times New Roman" w:hint="default"/>
      <w:sz w:val="21"/>
    </w:rPr>
  </w:style>
  <w:style w:type="paragraph" w:customStyle="1" w:styleId="ad">
    <w:name w:val="主题"/>
    <w:basedOn w:val="a"/>
    <w:rsid w:val="00DF0197"/>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3">
    <w:name w:val="列出段落1"/>
    <w:basedOn w:val="a"/>
    <w:rsid w:val="00DF0197"/>
    <w:pPr>
      <w:ind w:firstLineChars="200" w:firstLine="420"/>
    </w:pPr>
  </w:style>
  <w:style w:type="paragraph" w:customStyle="1" w:styleId="TOC1">
    <w:name w:val="TOC 标题1"/>
    <w:basedOn w:val="1"/>
    <w:next w:val="a"/>
    <w:rsid w:val="00DF0197"/>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rsid w:val="00DF0197"/>
    <w:pPr>
      <w:spacing w:before="120" w:after="120" w:line="360" w:lineRule="auto"/>
    </w:pPr>
    <w:rPr>
      <w:rFonts w:ascii="Arial" w:hAnsi="Arial"/>
      <w:sz w:val="24"/>
      <w:lang w:eastAsia="en-US"/>
    </w:rPr>
  </w:style>
  <w:style w:type="paragraph" w:customStyle="1" w:styleId="14">
    <w:name w:val="正文缩进1"/>
    <w:basedOn w:val="a"/>
    <w:rsid w:val="00DF0197"/>
    <w:pPr>
      <w:ind w:firstLineChars="200" w:firstLine="420"/>
    </w:pPr>
    <w:rPr>
      <w:rFonts w:ascii="Arial" w:hAnsi="Arial"/>
      <w:sz w:val="24"/>
      <w:szCs w:val="24"/>
    </w:rPr>
  </w:style>
  <w:style w:type="paragraph" w:customStyle="1" w:styleId="15">
    <w:name w:val="列出段落1"/>
    <w:basedOn w:val="a"/>
    <w:rsid w:val="00DF0197"/>
    <w:pPr>
      <w:ind w:firstLineChars="200" w:firstLine="200"/>
    </w:pPr>
    <w:rPr>
      <w:rFonts w:ascii="Times New Roman" w:hAnsi="Times New Roman"/>
      <w:sz w:val="24"/>
      <w:szCs w:val="20"/>
    </w:rPr>
  </w:style>
  <w:style w:type="paragraph" w:customStyle="1" w:styleId="16">
    <w:name w:val="页眉1"/>
    <w:basedOn w:val="a"/>
    <w:rsid w:val="00DF0197"/>
    <w:pPr>
      <w:pBdr>
        <w:bottom w:val="single" w:sz="6" w:space="1" w:color="auto"/>
      </w:pBdr>
      <w:tabs>
        <w:tab w:val="center" w:pos="4153"/>
        <w:tab w:val="right" w:pos="8306"/>
      </w:tabs>
      <w:snapToGrid w:val="0"/>
      <w:jc w:val="center"/>
    </w:pPr>
    <w:rPr>
      <w:sz w:val="18"/>
      <w:szCs w:val="18"/>
    </w:rPr>
  </w:style>
  <w:style w:type="character" w:customStyle="1" w:styleId="17">
    <w:name w:val="页码1"/>
    <w:rsid w:val="00DF0197"/>
    <w:rPr>
      <w:rFonts w:ascii="MS Mincho" w:eastAsia="MS Mincho"/>
    </w:rPr>
  </w:style>
  <w:style w:type="paragraph" w:customStyle="1" w:styleId="31">
    <w:name w:val="标题 31"/>
    <w:basedOn w:val="a"/>
    <w:next w:val="a"/>
    <w:link w:val="3Char"/>
    <w:rsid w:val="00DF0197"/>
    <w:pPr>
      <w:keepNext/>
      <w:keepLines/>
      <w:numPr>
        <w:ilvl w:val="2"/>
        <w:numId w:val="1"/>
      </w:numPr>
      <w:spacing w:before="100" w:beforeAutospacing="1" w:after="100" w:afterAutospacing="1"/>
      <w:jc w:val="left"/>
      <w:outlineLvl w:val="2"/>
    </w:pPr>
    <w:rPr>
      <w:rFonts w:ascii="Times New Roman"/>
      <w:b/>
      <w:sz w:val="32"/>
    </w:rPr>
  </w:style>
  <w:style w:type="paragraph" w:customStyle="1" w:styleId="41">
    <w:name w:val="标题 41"/>
    <w:basedOn w:val="a"/>
    <w:next w:val="a"/>
    <w:link w:val="4Char"/>
    <w:rsid w:val="00DF0197"/>
    <w:pPr>
      <w:keepNext/>
      <w:numPr>
        <w:ilvl w:val="3"/>
        <w:numId w:val="1"/>
      </w:numPr>
      <w:spacing w:beforeLines="50" w:afterLines="50" w:line="360" w:lineRule="auto"/>
      <w:jc w:val="center"/>
      <w:outlineLvl w:val="3"/>
    </w:pPr>
    <w:rPr>
      <w:rFonts w:ascii="Times New Roman"/>
      <w:i/>
      <w:sz w:val="24"/>
    </w:rPr>
  </w:style>
  <w:style w:type="paragraph" w:customStyle="1" w:styleId="51">
    <w:name w:val="标题 51"/>
    <w:basedOn w:val="a"/>
    <w:next w:val="a"/>
    <w:link w:val="5Char"/>
    <w:rsid w:val="00DF0197"/>
    <w:pPr>
      <w:keepNext/>
      <w:numPr>
        <w:ilvl w:val="4"/>
        <w:numId w:val="1"/>
      </w:numPr>
      <w:spacing w:line="360" w:lineRule="auto"/>
      <w:outlineLvl w:val="4"/>
    </w:pPr>
    <w:rPr>
      <w:rFonts w:ascii="Times New Roman"/>
      <w:i/>
      <w:sz w:val="24"/>
    </w:rPr>
  </w:style>
  <w:style w:type="character" w:customStyle="1" w:styleId="3Char">
    <w:name w:val="标题 3 Char"/>
    <w:aliases w:val="1.1.1 Char,标题03 Char,h3 Char,H3 Char,sect1.2.3 Char,HeadC Char,Heading 3 - old Char,Map Char,H31 Char,Level 3 Topic Heading Char,Org Heading 1 Char,Level 1 - 1 Char,3rd level Char,Heading 3. Char,Level 3 Head Char,level_3 Char,PIM 3 Char"/>
    <w:link w:val="31"/>
    <w:semiHidden/>
    <w:rsid w:val="00DF0197"/>
    <w:rPr>
      <w:rFonts w:ascii="Times New Roman" w:hint="default"/>
      <w:b/>
      <w:kern w:val="2"/>
      <w:sz w:val="32"/>
    </w:rPr>
  </w:style>
  <w:style w:type="character" w:customStyle="1" w:styleId="4Char">
    <w:name w:val="标题 4 Char"/>
    <w:aliases w:val="h4 Char,H4 Char,H41 Char,H42 Char,H43 Char,H44 Char,H45 Char,H46 Char,H47 Char,H48 Char,H49 Char,H410 Char,H411 Char,H421 Char,H431 Char,H441 Char,H451 Char,H461 Char,H471 Char,H481 Char,H491 Char,H4101 Char,H412 Char,H422 Char,H432 Char"/>
    <w:link w:val="41"/>
    <w:semiHidden/>
    <w:rsid w:val="00DF0197"/>
    <w:rPr>
      <w:rFonts w:ascii="Times New Roman" w:hint="default"/>
      <w:i/>
      <w:kern w:val="2"/>
      <w:sz w:val="24"/>
    </w:rPr>
  </w:style>
  <w:style w:type="character" w:customStyle="1" w:styleId="5Char">
    <w:name w:val="标题 5 Char"/>
    <w:aliases w:val="H5 Char,ITT t5 Char,PA Pico Section Char,5 Char,H5-Heading 5 Char,h5 Char,l5 Char,heading5 Char,heading 5 Char,dash Char,ds Char,dd Char,条 3 Char,小段 Char,小段1 Char,小段2 Char,小段3 Char,小段4 Char,小段5 Char,小段6 Char,小段7 Char,小段8 Cha"/>
    <w:link w:val="51"/>
    <w:semiHidden/>
    <w:rsid w:val="00DF0197"/>
    <w:rPr>
      <w:rFonts w:ascii="Times New Roman" w:hint="default"/>
      <w:i/>
      <w:kern w:val="2"/>
      <w:sz w:val="24"/>
    </w:rPr>
  </w:style>
  <w:style w:type="character" w:customStyle="1" w:styleId="Char1">
    <w:name w:val="页眉 Char1"/>
    <w:semiHidden/>
    <w:rsid w:val="00DF0197"/>
    <w:rPr>
      <w:rFonts w:ascii="Times New Roman" w:hint="default"/>
      <w:kern w:val="2"/>
      <w:sz w:val="18"/>
    </w:rPr>
  </w:style>
  <w:style w:type="character" w:customStyle="1" w:styleId="Char10">
    <w:name w:val="批注文字 Char1"/>
    <w:semiHidden/>
    <w:rsid w:val="00DF0197"/>
    <w:rPr>
      <w:rFonts w:ascii="Times New Roman" w:hint="default"/>
      <w:kern w:val="2"/>
      <w:sz w:val="24"/>
    </w:rPr>
  </w:style>
  <w:style w:type="paragraph" w:styleId="ae">
    <w:name w:val="Document Map"/>
    <w:basedOn w:val="a"/>
    <w:link w:val="af"/>
    <w:uiPriority w:val="99"/>
    <w:semiHidden/>
    <w:unhideWhenUsed/>
    <w:rsid w:val="0042764F"/>
    <w:rPr>
      <w:rFonts w:ascii="宋体"/>
      <w:sz w:val="18"/>
      <w:szCs w:val="18"/>
    </w:rPr>
  </w:style>
  <w:style w:type="character" w:customStyle="1" w:styleId="af">
    <w:name w:val="文档结构图 字符"/>
    <w:link w:val="ae"/>
    <w:uiPriority w:val="99"/>
    <w:semiHidden/>
    <w:rsid w:val="0042764F"/>
    <w:rPr>
      <w:rFonts w:ascii="宋体"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张 峰</cp:lastModifiedBy>
  <cp:revision>230</cp:revision>
  <dcterms:created xsi:type="dcterms:W3CDTF">2012-12-13T10:41:00Z</dcterms:created>
  <dcterms:modified xsi:type="dcterms:W3CDTF">2021-07-26T06:14:00Z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